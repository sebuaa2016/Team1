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BCFE93" w14:textId="77777777" w:rsidR="00125D5B" w:rsidRDefault="00125D5B" w:rsidP="00125D5B">
      <w:pPr>
        <w:jc w:val="center"/>
        <w:rPr>
          <w:sz w:val="72"/>
        </w:rPr>
      </w:pPr>
    </w:p>
    <w:p w14:paraId="327EF531" w14:textId="77777777" w:rsidR="00125D5B" w:rsidRPr="008B640A" w:rsidRDefault="00125D5B" w:rsidP="00125D5B">
      <w:pPr>
        <w:jc w:val="center"/>
        <w:rPr>
          <w:sz w:val="72"/>
        </w:rPr>
      </w:pPr>
    </w:p>
    <w:p w14:paraId="4B911D96" w14:textId="77777777" w:rsidR="00125D5B" w:rsidRDefault="00125D5B" w:rsidP="00125D5B">
      <w:pPr>
        <w:jc w:val="center"/>
        <w:rPr>
          <w:rFonts w:eastAsia="黑体"/>
          <w:sz w:val="32"/>
        </w:rPr>
      </w:pPr>
    </w:p>
    <w:p w14:paraId="1928D398" w14:textId="77777777" w:rsidR="00125D5B" w:rsidRDefault="00125D5B" w:rsidP="00125D5B">
      <w:pPr>
        <w:jc w:val="center"/>
        <w:rPr>
          <w:rFonts w:eastAsia="黑体"/>
          <w:sz w:val="32"/>
        </w:rPr>
      </w:pPr>
    </w:p>
    <w:p w14:paraId="4E4A285D" w14:textId="77777777" w:rsidR="000036B8" w:rsidRDefault="000036B8" w:rsidP="00125D5B">
      <w:pPr>
        <w:jc w:val="center"/>
        <w:rPr>
          <w:rFonts w:ascii="宋体" w:hAnsi="宋体"/>
          <w:b/>
          <w:sz w:val="52"/>
          <w:szCs w:val="52"/>
        </w:rPr>
      </w:pPr>
      <w:r>
        <w:rPr>
          <w:rFonts w:ascii="宋体" w:hAnsi="宋体" w:hint="eastAsia"/>
          <w:b/>
          <w:sz w:val="52"/>
          <w:szCs w:val="52"/>
        </w:rPr>
        <w:t>淘京东宝网上购物平台</w:t>
      </w:r>
    </w:p>
    <w:p w14:paraId="0DFB4FD4" w14:textId="77777777" w:rsidR="00125D5B" w:rsidRPr="00972D83" w:rsidRDefault="00125D5B" w:rsidP="00125D5B">
      <w:pPr>
        <w:jc w:val="center"/>
        <w:rPr>
          <w:rFonts w:eastAsia="黑体"/>
          <w:b/>
          <w:sz w:val="32"/>
        </w:rPr>
      </w:pPr>
      <w:r>
        <w:rPr>
          <w:rFonts w:eastAsia="黑体" w:hint="eastAsia"/>
          <w:b/>
          <w:sz w:val="48"/>
          <w:szCs w:val="48"/>
        </w:rPr>
        <w:t>设计说明</w:t>
      </w:r>
    </w:p>
    <w:p w14:paraId="7D323BE6" w14:textId="77777777" w:rsidR="00125D5B" w:rsidRPr="00565C4D" w:rsidRDefault="00125D5B" w:rsidP="00125D5B">
      <w:pPr>
        <w:jc w:val="center"/>
        <w:rPr>
          <w:rFonts w:eastAsia="黑体"/>
          <w:sz w:val="32"/>
        </w:rPr>
      </w:pPr>
    </w:p>
    <w:p w14:paraId="0B30D620" w14:textId="77777777" w:rsidR="00125D5B" w:rsidRDefault="00125D5B" w:rsidP="00125D5B">
      <w:pPr>
        <w:jc w:val="center"/>
      </w:pPr>
    </w:p>
    <w:p w14:paraId="6B934EEE" w14:textId="77777777" w:rsidR="00125D5B" w:rsidRDefault="00125D5B" w:rsidP="00125D5B">
      <w:pPr>
        <w:jc w:val="center"/>
      </w:pPr>
    </w:p>
    <w:p w14:paraId="0D480157" w14:textId="77777777" w:rsidR="00125D5B" w:rsidRDefault="00125D5B" w:rsidP="00125D5B">
      <w:pPr>
        <w:jc w:val="cente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242"/>
        <w:gridCol w:w="993"/>
        <w:gridCol w:w="3543"/>
        <w:gridCol w:w="2744"/>
      </w:tblGrid>
      <w:tr w:rsidR="000036B8" w14:paraId="7AE6E0BE" w14:textId="77777777" w:rsidTr="004572AB">
        <w:tc>
          <w:tcPr>
            <w:tcW w:w="5778" w:type="dxa"/>
            <w:gridSpan w:val="3"/>
            <w:tcBorders>
              <w:top w:val="single" w:sz="4" w:space="0" w:color="4472C4"/>
              <w:left w:val="single" w:sz="4" w:space="0" w:color="4472C4"/>
              <w:bottom w:val="single" w:sz="4" w:space="0" w:color="4472C4"/>
              <w:right w:val="nil"/>
            </w:tcBorders>
            <w:shd w:val="clear" w:color="auto" w:fill="4472C4"/>
          </w:tcPr>
          <w:p w14:paraId="1E682A45" w14:textId="77777777" w:rsidR="000036B8" w:rsidRDefault="000036B8" w:rsidP="004572AB">
            <w:pPr>
              <w:jc w:val="center"/>
              <w:rPr>
                <w:rFonts w:ascii="宋体" w:hAnsi="宋体"/>
                <w:b/>
                <w:bCs/>
                <w:color w:val="FFFFFF"/>
              </w:rPr>
            </w:pPr>
            <w:r>
              <w:rPr>
                <w:rFonts w:ascii="宋体" w:hAnsi="宋体" w:hint="eastAsia"/>
                <w:b/>
                <w:bCs/>
                <w:color w:val="FFFFFF"/>
              </w:rPr>
              <w:t xml:space="preserve">                       项目组成员信息</w:t>
            </w:r>
          </w:p>
        </w:tc>
        <w:tc>
          <w:tcPr>
            <w:tcW w:w="2744" w:type="dxa"/>
            <w:tcBorders>
              <w:top w:val="single" w:sz="4" w:space="0" w:color="4472C4"/>
              <w:left w:val="nil"/>
              <w:bottom w:val="single" w:sz="4" w:space="0" w:color="4472C4"/>
              <w:right w:val="single" w:sz="4" w:space="0" w:color="4472C4"/>
            </w:tcBorders>
            <w:shd w:val="clear" w:color="auto" w:fill="4472C4"/>
          </w:tcPr>
          <w:p w14:paraId="1D2A4D5E" w14:textId="77777777" w:rsidR="000036B8" w:rsidRDefault="000036B8" w:rsidP="004572AB">
            <w:pPr>
              <w:jc w:val="center"/>
              <w:rPr>
                <w:rFonts w:ascii="宋体" w:hAnsi="宋体"/>
                <w:b/>
                <w:bCs/>
                <w:color w:val="FFFFFF"/>
              </w:rPr>
            </w:pPr>
          </w:p>
        </w:tc>
      </w:tr>
      <w:tr w:rsidR="000036B8" w14:paraId="1C71FA3D" w14:textId="77777777" w:rsidTr="004572AB">
        <w:tc>
          <w:tcPr>
            <w:tcW w:w="1242" w:type="dxa"/>
            <w:shd w:val="clear" w:color="auto" w:fill="D9E2F3"/>
          </w:tcPr>
          <w:p w14:paraId="0648D1D0" w14:textId="77777777" w:rsidR="000036B8" w:rsidRDefault="000036B8" w:rsidP="004572AB">
            <w:pPr>
              <w:jc w:val="center"/>
              <w:rPr>
                <w:rFonts w:ascii="宋体" w:hAnsi="宋体"/>
                <w:b/>
                <w:bCs/>
              </w:rPr>
            </w:pPr>
            <w:r>
              <w:rPr>
                <w:rFonts w:ascii="宋体" w:hAnsi="宋体" w:hint="eastAsia"/>
                <w:b/>
                <w:bCs/>
              </w:rPr>
              <w:t>小组名称</w:t>
            </w:r>
          </w:p>
        </w:tc>
        <w:tc>
          <w:tcPr>
            <w:tcW w:w="7280" w:type="dxa"/>
            <w:gridSpan w:val="3"/>
            <w:shd w:val="clear" w:color="auto" w:fill="D9E2F3"/>
          </w:tcPr>
          <w:p w14:paraId="32A5C48C" w14:textId="77777777" w:rsidR="000036B8" w:rsidRDefault="000036B8" w:rsidP="004572AB">
            <w:pPr>
              <w:jc w:val="center"/>
              <w:rPr>
                <w:rFonts w:ascii="宋体" w:hAnsi="宋体"/>
                <w:b/>
              </w:rPr>
            </w:pPr>
            <w:r>
              <w:rPr>
                <w:rFonts w:ascii="宋体" w:hAnsi="宋体"/>
                <w:b/>
              </w:rPr>
              <w:t>T</w:t>
            </w:r>
            <w:r>
              <w:rPr>
                <w:rFonts w:ascii="宋体" w:hAnsi="宋体" w:hint="eastAsia"/>
                <w:b/>
              </w:rPr>
              <w:t>eam</w:t>
            </w:r>
            <w:r>
              <w:rPr>
                <w:rFonts w:ascii="宋体" w:hAnsi="宋体"/>
                <w:b/>
              </w:rPr>
              <w:t>1</w:t>
            </w:r>
          </w:p>
        </w:tc>
      </w:tr>
      <w:tr w:rsidR="000036B8" w14:paraId="38E305C7" w14:textId="77777777" w:rsidTr="004572AB">
        <w:trPr>
          <w:trHeight w:val="219"/>
        </w:trPr>
        <w:tc>
          <w:tcPr>
            <w:tcW w:w="1242" w:type="dxa"/>
            <w:shd w:val="clear" w:color="auto" w:fill="auto"/>
          </w:tcPr>
          <w:p w14:paraId="5B99C5A8" w14:textId="77777777" w:rsidR="000036B8" w:rsidRDefault="000036B8" w:rsidP="004572AB">
            <w:pPr>
              <w:jc w:val="center"/>
              <w:rPr>
                <w:rFonts w:ascii="宋体" w:hAnsi="宋体"/>
                <w:b/>
                <w:bCs/>
              </w:rPr>
            </w:pPr>
            <w:r>
              <w:rPr>
                <w:rFonts w:ascii="宋体" w:hAnsi="宋体" w:hint="eastAsia"/>
                <w:b/>
                <w:bCs/>
              </w:rPr>
              <w:t>学号</w:t>
            </w:r>
          </w:p>
        </w:tc>
        <w:tc>
          <w:tcPr>
            <w:tcW w:w="993" w:type="dxa"/>
            <w:shd w:val="clear" w:color="auto" w:fill="D9E2F3"/>
          </w:tcPr>
          <w:p w14:paraId="3540B385" w14:textId="77777777" w:rsidR="000036B8" w:rsidRDefault="000036B8" w:rsidP="004572AB">
            <w:pPr>
              <w:jc w:val="center"/>
              <w:rPr>
                <w:rFonts w:ascii="宋体" w:hAnsi="宋体"/>
                <w:b/>
              </w:rPr>
            </w:pPr>
            <w:r>
              <w:rPr>
                <w:rFonts w:ascii="宋体" w:hAnsi="宋体" w:hint="eastAsia"/>
                <w:b/>
              </w:rPr>
              <w:t>姓名</w:t>
            </w:r>
          </w:p>
        </w:tc>
        <w:tc>
          <w:tcPr>
            <w:tcW w:w="3543" w:type="dxa"/>
            <w:shd w:val="clear" w:color="auto" w:fill="auto"/>
          </w:tcPr>
          <w:p w14:paraId="0E33C7F7" w14:textId="77777777" w:rsidR="000036B8" w:rsidRDefault="000036B8" w:rsidP="004572AB">
            <w:pPr>
              <w:jc w:val="center"/>
              <w:rPr>
                <w:rFonts w:ascii="宋体" w:hAnsi="宋体"/>
                <w:b/>
              </w:rPr>
            </w:pPr>
            <w:r>
              <w:rPr>
                <w:rFonts w:ascii="宋体" w:hAnsi="宋体" w:hint="eastAsia"/>
                <w:b/>
              </w:rPr>
              <w:t>本文档中主要承担的工作内容</w:t>
            </w:r>
          </w:p>
        </w:tc>
        <w:tc>
          <w:tcPr>
            <w:tcW w:w="2744" w:type="dxa"/>
            <w:shd w:val="clear" w:color="auto" w:fill="D9E2F3"/>
          </w:tcPr>
          <w:p w14:paraId="738B0F9E" w14:textId="77777777" w:rsidR="000036B8" w:rsidRDefault="000036B8" w:rsidP="004572AB">
            <w:pPr>
              <w:jc w:val="center"/>
              <w:rPr>
                <w:rFonts w:ascii="宋体" w:hAnsi="宋体"/>
                <w:b/>
              </w:rPr>
            </w:pPr>
            <w:r>
              <w:rPr>
                <w:rFonts w:ascii="宋体" w:hAnsi="宋体" w:hint="eastAsia"/>
                <w:b/>
              </w:rPr>
              <w:t>贡献率</w:t>
            </w:r>
          </w:p>
        </w:tc>
      </w:tr>
      <w:tr w:rsidR="000036B8" w14:paraId="5DDD8270" w14:textId="77777777" w:rsidTr="004572AB">
        <w:tc>
          <w:tcPr>
            <w:tcW w:w="1242" w:type="dxa"/>
            <w:shd w:val="clear" w:color="auto" w:fill="D9E2F3"/>
          </w:tcPr>
          <w:p w14:paraId="786173FD"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29</w:t>
            </w:r>
          </w:p>
        </w:tc>
        <w:tc>
          <w:tcPr>
            <w:tcW w:w="993" w:type="dxa"/>
            <w:shd w:val="clear" w:color="auto" w:fill="D9E2F3"/>
          </w:tcPr>
          <w:p w14:paraId="4DABA2CD" w14:textId="77777777" w:rsidR="000036B8" w:rsidRDefault="007B7CCB" w:rsidP="007B7CCB">
            <w:pPr>
              <w:rPr>
                <w:rFonts w:ascii="宋体" w:hAnsi="宋体"/>
              </w:rPr>
            </w:pPr>
            <w:r>
              <w:rPr>
                <w:rFonts w:ascii="宋体" w:hAnsi="宋体" w:hint="eastAsia"/>
              </w:rPr>
              <w:t>韩世依</w:t>
            </w:r>
          </w:p>
        </w:tc>
        <w:tc>
          <w:tcPr>
            <w:tcW w:w="3543" w:type="dxa"/>
            <w:shd w:val="clear" w:color="auto" w:fill="D9E2F3"/>
          </w:tcPr>
          <w:p w14:paraId="4C916FE8" w14:textId="77777777" w:rsidR="000036B8" w:rsidRDefault="000036B8" w:rsidP="004572AB">
            <w:pPr>
              <w:jc w:val="center"/>
              <w:rPr>
                <w:rFonts w:ascii="宋体" w:hAnsi="宋体"/>
              </w:rPr>
            </w:pPr>
            <w:r>
              <w:rPr>
                <w:rFonts w:ascii="宋体" w:hAnsi="宋体" w:hint="eastAsia"/>
              </w:rPr>
              <w:t>编写文档</w:t>
            </w:r>
          </w:p>
        </w:tc>
        <w:tc>
          <w:tcPr>
            <w:tcW w:w="2744" w:type="dxa"/>
            <w:shd w:val="clear" w:color="auto" w:fill="D9E2F3"/>
          </w:tcPr>
          <w:p w14:paraId="027F0488" w14:textId="77777777" w:rsidR="000036B8" w:rsidRDefault="000036B8" w:rsidP="004572AB">
            <w:pPr>
              <w:jc w:val="center"/>
              <w:rPr>
                <w:rFonts w:ascii="宋体" w:hAnsi="宋体"/>
              </w:rPr>
            </w:pPr>
            <w:r>
              <w:rPr>
                <w:rFonts w:ascii="宋体" w:hAnsi="宋体" w:hint="eastAsia"/>
              </w:rPr>
              <w:t>0.4</w:t>
            </w:r>
          </w:p>
        </w:tc>
      </w:tr>
      <w:tr w:rsidR="000036B8" w14:paraId="01BF5A88" w14:textId="77777777" w:rsidTr="004572AB">
        <w:tc>
          <w:tcPr>
            <w:tcW w:w="1242" w:type="dxa"/>
            <w:shd w:val="clear" w:color="auto" w:fill="auto"/>
          </w:tcPr>
          <w:p w14:paraId="15E1E2E7" w14:textId="77777777" w:rsidR="000036B8" w:rsidRDefault="000036B8" w:rsidP="004572AB">
            <w:pPr>
              <w:jc w:val="center"/>
              <w:rPr>
                <w:rFonts w:ascii="宋体" w:hAnsi="宋体"/>
                <w:b/>
                <w:bCs/>
              </w:rPr>
            </w:pPr>
            <w:r>
              <w:rPr>
                <w:rFonts w:ascii="宋体" w:hAnsi="宋体" w:hint="eastAsia"/>
                <w:b/>
                <w:bCs/>
              </w:rPr>
              <w:t>14061139</w:t>
            </w:r>
          </w:p>
        </w:tc>
        <w:tc>
          <w:tcPr>
            <w:tcW w:w="993" w:type="dxa"/>
            <w:shd w:val="clear" w:color="auto" w:fill="D9E2F3"/>
          </w:tcPr>
          <w:p w14:paraId="15CA64BA" w14:textId="77777777" w:rsidR="000036B8" w:rsidRDefault="000036B8" w:rsidP="004572AB">
            <w:pPr>
              <w:jc w:val="center"/>
              <w:rPr>
                <w:rFonts w:ascii="宋体" w:hAnsi="宋体"/>
              </w:rPr>
            </w:pPr>
            <w:r>
              <w:rPr>
                <w:rFonts w:ascii="宋体" w:hAnsi="宋体" w:hint="eastAsia"/>
              </w:rPr>
              <w:t>刘铮</w:t>
            </w:r>
          </w:p>
        </w:tc>
        <w:tc>
          <w:tcPr>
            <w:tcW w:w="3543" w:type="dxa"/>
            <w:shd w:val="clear" w:color="auto" w:fill="auto"/>
          </w:tcPr>
          <w:p w14:paraId="1086FEE0"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25EC9FE8" w14:textId="77777777" w:rsidR="000036B8" w:rsidRDefault="000036B8" w:rsidP="004572AB">
            <w:pPr>
              <w:jc w:val="center"/>
              <w:rPr>
                <w:rFonts w:ascii="宋体" w:hAnsi="宋体"/>
              </w:rPr>
            </w:pPr>
            <w:r>
              <w:rPr>
                <w:rFonts w:ascii="宋体" w:hAnsi="宋体" w:hint="eastAsia"/>
              </w:rPr>
              <w:t>0.2</w:t>
            </w:r>
          </w:p>
        </w:tc>
      </w:tr>
      <w:tr w:rsidR="000036B8" w14:paraId="44379F5F" w14:textId="77777777" w:rsidTr="004572AB">
        <w:tc>
          <w:tcPr>
            <w:tcW w:w="1242" w:type="dxa"/>
            <w:shd w:val="clear" w:color="auto" w:fill="D9E2F3"/>
          </w:tcPr>
          <w:p w14:paraId="2500BF51"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45</w:t>
            </w:r>
          </w:p>
        </w:tc>
        <w:tc>
          <w:tcPr>
            <w:tcW w:w="993" w:type="dxa"/>
            <w:shd w:val="clear" w:color="auto" w:fill="D9E2F3"/>
          </w:tcPr>
          <w:p w14:paraId="28B84AD7" w14:textId="77777777" w:rsidR="000036B8" w:rsidRDefault="007B7CCB" w:rsidP="004572AB">
            <w:pPr>
              <w:jc w:val="center"/>
              <w:rPr>
                <w:rFonts w:ascii="宋体" w:hAnsi="宋体"/>
              </w:rPr>
            </w:pPr>
            <w:r>
              <w:rPr>
                <w:rFonts w:ascii="宋体" w:hAnsi="宋体" w:hint="eastAsia"/>
              </w:rPr>
              <w:t>李子涵</w:t>
            </w:r>
          </w:p>
        </w:tc>
        <w:tc>
          <w:tcPr>
            <w:tcW w:w="3543" w:type="dxa"/>
            <w:shd w:val="clear" w:color="auto" w:fill="D9E2F3"/>
          </w:tcPr>
          <w:p w14:paraId="411BDE5E"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652E81D4" w14:textId="77777777" w:rsidR="000036B8" w:rsidRDefault="000036B8" w:rsidP="004572AB">
            <w:pPr>
              <w:jc w:val="center"/>
              <w:rPr>
                <w:rFonts w:ascii="宋体" w:hAnsi="宋体"/>
              </w:rPr>
            </w:pPr>
            <w:r>
              <w:rPr>
                <w:rFonts w:ascii="宋体" w:hAnsi="宋体" w:hint="eastAsia"/>
              </w:rPr>
              <w:t>0.2</w:t>
            </w:r>
          </w:p>
        </w:tc>
      </w:tr>
      <w:tr w:rsidR="000036B8" w14:paraId="1AE0547B" w14:textId="77777777" w:rsidTr="004572AB">
        <w:tc>
          <w:tcPr>
            <w:tcW w:w="1242" w:type="dxa"/>
            <w:shd w:val="clear" w:color="auto" w:fill="auto"/>
          </w:tcPr>
          <w:p w14:paraId="24E9D4EF" w14:textId="77777777" w:rsidR="000036B8" w:rsidRDefault="000036B8" w:rsidP="004572AB">
            <w:pPr>
              <w:jc w:val="center"/>
              <w:rPr>
                <w:rFonts w:ascii="宋体" w:hAnsi="宋体"/>
                <w:b/>
                <w:bCs/>
              </w:rPr>
            </w:pPr>
            <w:r>
              <w:rPr>
                <w:rFonts w:ascii="宋体" w:hAnsi="宋体" w:hint="eastAsia"/>
                <w:b/>
                <w:bCs/>
              </w:rPr>
              <w:t>14061131</w:t>
            </w:r>
          </w:p>
        </w:tc>
        <w:tc>
          <w:tcPr>
            <w:tcW w:w="993" w:type="dxa"/>
            <w:shd w:val="clear" w:color="auto" w:fill="D9E2F3"/>
          </w:tcPr>
          <w:p w14:paraId="399A8B00" w14:textId="77777777" w:rsidR="000036B8" w:rsidRDefault="000036B8" w:rsidP="004572AB">
            <w:pPr>
              <w:jc w:val="center"/>
              <w:rPr>
                <w:rFonts w:ascii="宋体" w:hAnsi="宋体"/>
              </w:rPr>
            </w:pPr>
            <w:r>
              <w:rPr>
                <w:rFonts w:ascii="宋体" w:hAnsi="宋体" w:hint="eastAsia"/>
              </w:rPr>
              <w:t>王震</w:t>
            </w:r>
          </w:p>
        </w:tc>
        <w:tc>
          <w:tcPr>
            <w:tcW w:w="3543" w:type="dxa"/>
            <w:shd w:val="clear" w:color="auto" w:fill="auto"/>
          </w:tcPr>
          <w:p w14:paraId="78D33EFC"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5B244E65" w14:textId="77777777" w:rsidR="000036B8" w:rsidRDefault="000036B8" w:rsidP="004572AB">
            <w:pPr>
              <w:jc w:val="center"/>
              <w:rPr>
                <w:rFonts w:ascii="宋体" w:hAnsi="宋体"/>
              </w:rPr>
            </w:pPr>
            <w:r>
              <w:rPr>
                <w:rFonts w:ascii="宋体" w:hAnsi="宋体" w:hint="eastAsia"/>
              </w:rPr>
              <w:t>0.2</w:t>
            </w:r>
          </w:p>
        </w:tc>
      </w:tr>
    </w:tbl>
    <w:p w14:paraId="2B15B9B8" w14:textId="77777777" w:rsidR="00125D5B" w:rsidRDefault="00125D5B" w:rsidP="00125D5B">
      <w:pPr>
        <w:jc w:val="center"/>
        <w:rPr>
          <w:rFonts w:eastAsia="黑体"/>
          <w:sz w:val="30"/>
          <w:szCs w:val="30"/>
        </w:rPr>
      </w:pPr>
    </w:p>
    <w:p w14:paraId="7B8282CF" w14:textId="5A322C84" w:rsidR="00125D5B" w:rsidRDefault="00125D5B" w:rsidP="00125D5B">
      <w:pPr>
        <w:jc w:val="center"/>
      </w:pPr>
      <w:r>
        <w:rPr>
          <w:rFonts w:eastAsia="黑体" w:hint="eastAsia"/>
          <w:sz w:val="30"/>
          <w:szCs w:val="30"/>
        </w:rPr>
        <w:t>201</w:t>
      </w:r>
      <w:r w:rsidR="00917501">
        <w:rPr>
          <w:rFonts w:eastAsia="黑体" w:hint="eastAsia"/>
          <w:sz w:val="30"/>
          <w:szCs w:val="30"/>
        </w:rPr>
        <w:t>6</w:t>
      </w:r>
      <w:r w:rsidR="00583092">
        <w:rPr>
          <w:rFonts w:eastAsia="黑体" w:hint="eastAsia"/>
          <w:sz w:val="30"/>
          <w:szCs w:val="30"/>
        </w:rPr>
        <w:t>-11</w:t>
      </w:r>
    </w:p>
    <w:p w14:paraId="58E13D87" w14:textId="77777777" w:rsidR="00CB7500" w:rsidRDefault="00CB7500" w:rsidP="00CB7500">
      <w:pPr>
        <w:sectPr w:rsidR="00CB7500">
          <w:footerReference w:type="even" r:id="rId7"/>
          <w:pgSz w:w="11906" w:h="16838"/>
          <w:pgMar w:top="1440" w:right="1800" w:bottom="1440" w:left="1800" w:header="851" w:footer="992" w:gutter="0"/>
          <w:cols w:space="425"/>
          <w:docGrid w:type="lines" w:linePitch="312"/>
        </w:sectPr>
      </w:pPr>
    </w:p>
    <w:p w14:paraId="54024779" w14:textId="77777777"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1327"/>
        <w:gridCol w:w="2138"/>
        <w:gridCol w:w="1087"/>
        <w:gridCol w:w="3012"/>
      </w:tblGrid>
      <w:tr w:rsidR="00A84AFC" w:rsidRPr="001F006F" w14:paraId="7E691749" w14:textId="77777777" w:rsidTr="007B7CCB">
        <w:trPr>
          <w:trHeight w:val="521"/>
          <w:jc w:val="center"/>
        </w:trPr>
        <w:tc>
          <w:tcPr>
            <w:tcW w:w="790" w:type="dxa"/>
            <w:shd w:val="clear" w:color="auto" w:fill="auto"/>
          </w:tcPr>
          <w:p w14:paraId="767CC837" w14:textId="77777777" w:rsidR="00A84AFC" w:rsidRPr="001F006F" w:rsidRDefault="00A84AFC" w:rsidP="001F006F">
            <w:pPr>
              <w:jc w:val="center"/>
              <w:rPr>
                <w:rFonts w:eastAsia="楷体_GB2312"/>
                <w:szCs w:val="21"/>
              </w:rPr>
            </w:pPr>
            <w:r w:rsidRPr="001F006F">
              <w:rPr>
                <w:rFonts w:eastAsia="楷体_GB2312" w:hint="eastAsia"/>
                <w:szCs w:val="21"/>
              </w:rPr>
              <w:t>版本</w:t>
            </w:r>
          </w:p>
        </w:tc>
        <w:tc>
          <w:tcPr>
            <w:tcW w:w="1327" w:type="dxa"/>
            <w:shd w:val="clear" w:color="auto" w:fill="auto"/>
          </w:tcPr>
          <w:p w14:paraId="2C19EF53" w14:textId="77777777" w:rsidR="00A84AFC" w:rsidRPr="001F006F" w:rsidRDefault="00771A04" w:rsidP="001F006F">
            <w:pPr>
              <w:jc w:val="center"/>
              <w:rPr>
                <w:rFonts w:eastAsia="楷体_GB2312"/>
                <w:szCs w:val="21"/>
              </w:rPr>
            </w:pPr>
            <w:r w:rsidRPr="001F006F">
              <w:rPr>
                <w:rFonts w:eastAsia="楷体_GB2312" w:hint="eastAsia"/>
                <w:szCs w:val="21"/>
              </w:rPr>
              <w:t>提交日期</w:t>
            </w:r>
          </w:p>
        </w:tc>
        <w:tc>
          <w:tcPr>
            <w:tcW w:w="2138" w:type="dxa"/>
            <w:shd w:val="clear" w:color="auto" w:fill="auto"/>
          </w:tcPr>
          <w:p w14:paraId="79FF1B0A" w14:textId="77777777" w:rsidR="00A84AFC" w:rsidRPr="001F006F" w:rsidRDefault="00771A04" w:rsidP="001F006F">
            <w:pPr>
              <w:jc w:val="center"/>
              <w:rPr>
                <w:rFonts w:eastAsia="楷体_GB2312"/>
                <w:szCs w:val="21"/>
              </w:rPr>
            </w:pPr>
            <w:r w:rsidRPr="001F006F">
              <w:rPr>
                <w:rFonts w:eastAsia="楷体_GB2312" w:hint="eastAsia"/>
                <w:szCs w:val="21"/>
              </w:rPr>
              <w:t>主要编制人</w:t>
            </w:r>
          </w:p>
        </w:tc>
        <w:tc>
          <w:tcPr>
            <w:tcW w:w="1087" w:type="dxa"/>
            <w:shd w:val="clear" w:color="auto" w:fill="auto"/>
          </w:tcPr>
          <w:p w14:paraId="4ABD514F" w14:textId="77777777" w:rsidR="00A84AFC" w:rsidRPr="001F006F" w:rsidRDefault="00771A04" w:rsidP="001F006F">
            <w:pPr>
              <w:jc w:val="center"/>
              <w:rPr>
                <w:rFonts w:eastAsia="楷体_GB2312"/>
                <w:szCs w:val="21"/>
              </w:rPr>
            </w:pPr>
            <w:r w:rsidRPr="001F006F">
              <w:rPr>
                <w:rFonts w:eastAsia="楷体_GB2312" w:hint="eastAsia"/>
                <w:szCs w:val="21"/>
              </w:rPr>
              <w:t>审核人</w:t>
            </w:r>
          </w:p>
        </w:tc>
        <w:tc>
          <w:tcPr>
            <w:tcW w:w="3012" w:type="dxa"/>
            <w:shd w:val="clear" w:color="auto" w:fill="auto"/>
          </w:tcPr>
          <w:p w14:paraId="5BE51525" w14:textId="77777777" w:rsidR="00A84AFC" w:rsidRPr="001F006F" w:rsidRDefault="00A84AFC" w:rsidP="001F006F">
            <w:pPr>
              <w:jc w:val="center"/>
              <w:rPr>
                <w:rFonts w:eastAsia="楷体_GB2312"/>
                <w:szCs w:val="21"/>
              </w:rPr>
            </w:pPr>
            <w:r w:rsidRPr="001F006F">
              <w:rPr>
                <w:rFonts w:eastAsia="楷体_GB2312" w:hint="eastAsia"/>
                <w:szCs w:val="21"/>
              </w:rPr>
              <w:t>版本说明</w:t>
            </w:r>
          </w:p>
        </w:tc>
      </w:tr>
      <w:tr w:rsidR="007B7CCB" w14:paraId="28A9882C" w14:textId="77777777" w:rsidTr="007B7CCB">
        <w:trPr>
          <w:jc w:val="center"/>
        </w:trPr>
        <w:tc>
          <w:tcPr>
            <w:tcW w:w="790" w:type="dxa"/>
            <w:shd w:val="clear" w:color="auto" w:fill="auto"/>
          </w:tcPr>
          <w:p w14:paraId="20AF4C79" w14:textId="77777777" w:rsidR="007B7CCB" w:rsidRDefault="007B7CCB" w:rsidP="004572AB">
            <w:r>
              <w:rPr>
                <w:rFonts w:hint="eastAsia"/>
              </w:rPr>
              <w:t>1.0</w:t>
            </w:r>
          </w:p>
        </w:tc>
        <w:tc>
          <w:tcPr>
            <w:tcW w:w="1327" w:type="dxa"/>
            <w:shd w:val="clear" w:color="auto" w:fill="auto"/>
          </w:tcPr>
          <w:p w14:paraId="001588AA" w14:textId="77777777" w:rsidR="007B7CCB" w:rsidRDefault="007B7CCB" w:rsidP="004572AB">
            <w:r>
              <w:rPr>
                <w:rFonts w:hint="eastAsia"/>
              </w:rPr>
              <w:t>2016-11-15</w:t>
            </w:r>
          </w:p>
        </w:tc>
        <w:tc>
          <w:tcPr>
            <w:tcW w:w="2138" w:type="dxa"/>
            <w:shd w:val="clear" w:color="auto" w:fill="auto"/>
          </w:tcPr>
          <w:p w14:paraId="552898E7" w14:textId="77777777" w:rsidR="007B7CCB" w:rsidRDefault="007B7CCB" w:rsidP="004572AB">
            <w:r>
              <w:rPr>
                <w:rFonts w:hint="eastAsia"/>
              </w:rPr>
              <w:t>韩世依</w:t>
            </w:r>
          </w:p>
        </w:tc>
        <w:tc>
          <w:tcPr>
            <w:tcW w:w="1087" w:type="dxa"/>
            <w:shd w:val="clear" w:color="auto" w:fill="auto"/>
          </w:tcPr>
          <w:p w14:paraId="117ECA23" w14:textId="77777777" w:rsidR="007B7CCB" w:rsidRDefault="007B7CCB" w:rsidP="004572AB">
            <w:r>
              <w:rPr>
                <w:rFonts w:hint="eastAsia"/>
              </w:rPr>
              <w:t>刘铮</w:t>
            </w:r>
          </w:p>
        </w:tc>
        <w:tc>
          <w:tcPr>
            <w:tcW w:w="3012" w:type="dxa"/>
            <w:shd w:val="clear" w:color="auto" w:fill="auto"/>
          </w:tcPr>
          <w:p w14:paraId="481D5743" w14:textId="77777777" w:rsidR="007B7CCB" w:rsidRDefault="007B7CCB" w:rsidP="004572AB">
            <w:r>
              <w:rPr>
                <w:rFonts w:hint="eastAsia"/>
              </w:rPr>
              <w:t>设计说明初版</w:t>
            </w:r>
          </w:p>
        </w:tc>
      </w:tr>
      <w:tr w:rsidR="007B7CCB" w14:paraId="4855E66C" w14:textId="77777777" w:rsidTr="007B7CCB">
        <w:trPr>
          <w:jc w:val="center"/>
        </w:trPr>
        <w:tc>
          <w:tcPr>
            <w:tcW w:w="790" w:type="dxa"/>
            <w:shd w:val="clear" w:color="auto" w:fill="auto"/>
          </w:tcPr>
          <w:p w14:paraId="0AD9C9DE" w14:textId="77777777" w:rsidR="007B7CCB" w:rsidRDefault="007B7CCB" w:rsidP="004572AB">
            <w:r>
              <w:rPr>
                <w:rFonts w:hint="eastAsia"/>
              </w:rPr>
              <w:t>1.1</w:t>
            </w:r>
          </w:p>
        </w:tc>
        <w:tc>
          <w:tcPr>
            <w:tcW w:w="1327" w:type="dxa"/>
            <w:shd w:val="clear" w:color="auto" w:fill="auto"/>
          </w:tcPr>
          <w:p w14:paraId="602200DE" w14:textId="77777777" w:rsidR="007B7CCB" w:rsidRDefault="007B7CCB" w:rsidP="004572AB">
            <w:r>
              <w:rPr>
                <w:rFonts w:hint="eastAsia"/>
              </w:rPr>
              <w:t>2016-11-20</w:t>
            </w:r>
          </w:p>
        </w:tc>
        <w:tc>
          <w:tcPr>
            <w:tcW w:w="2138" w:type="dxa"/>
            <w:shd w:val="clear" w:color="auto" w:fill="auto"/>
          </w:tcPr>
          <w:p w14:paraId="13883FD5" w14:textId="77777777" w:rsidR="007B7CCB" w:rsidRDefault="007B7CCB" w:rsidP="004572AB">
            <w:r>
              <w:rPr>
                <w:rFonts w:hint="eastAsia"/>
              </w:rPr>
              <w:t>韩世依</w:t>
            </w:r>
          </w:p>
        </w:tc>
        <w:tc>
          <w:tcPr>
            <w:tcW w:w="1087" w:type="dxa"/>
            <w:shd w:val="clear" w:color="auto" w:fill="auto"/>
          </w:tcPr>
          <w:p w14:paraId="6D059988" w14:textId="77777777" w:rsidR="007B7CCB" w:rsidRDefault="007B7CCB" w:rsidP="004572AB">
            <w:r>
              <w:rPr>
                <w:rFonts w:hint="eastAsia"/>
              </w:rPr>
              <w:t>王震</w:t>
            </w:r>
          </w:p>
        </w:tc>
        <w:tc>
          <w:tcPr>
            <w:tcW w:w="3012" w:type="dxa"/>
            <w:shd w:val="clear" w:color="auto" w:fill="auto"/>
          </w:tcPr>
          <w:p w14:paraId="0ADFD75E" w14:textId="1EA9FE97" w:rsidR="007B7CCB" w:rsidRDefault="008745ED" w:rsidP="004572AB">
            <w:r>
              <w:rPr>
                <w:rFonts w:hint="eastAsia"/>
              </w:rPr>
              <w:t>详细设计的完善</w:t>
            </w:r>
          </w:p>
        </w:tc>
      </w:tr>
      <w:tr w:rsidR="007B7CCB" w14:paraId="570A5F94" w14:textId="77777777" w:rsidTr="007B7CCB">
        <w:trPr>
          <w:jc w:val="center"/>
        </w:trPr>
        <w:tc>
          <w:tcPr>
            <w:tcW w:w="790" w:type="dxa"/>
            <w:shd w:val="clear" w:color="auto" w:fill="auto"/>
          </w:tcPr>
          <w:p w14:paraId="22759CB2" w14:textId="77777777" w:rsidR="007B7CCB" w:rsidRDefault="007B7CCB" w:rsidP="004572AB">
            <w:r>
              <w:rPr>
                <w:rFonts w:hint="eastAsia"/>
              </w:rPr>
              <w:t>1.2</w:t>
            </w:r>
          </w:p>
        </w:tc>
        <w:tc>
          <w:tcPr>
            <w:tcW w:w="1327" w:type="dxa"/>
            <w:shd w:val="clear" w:color="auto" w:fill="auto"/>
          </w:tcPr>
          <w:p w14:paraId="15091BE1" w14:textId="77777777" w:rsidR="007B7CCB" w:rsidRDefault="007B7CCB" w:rsidP="004572AB">
            <w:r>
              <w:rPr>
                <w:rFonts w:hint="eastAsia"/>
              </w:rPr>
              <w:t>2016-11-25</w:t>
            </w:r>
          </w:p>
        </w:tc>
        <w:tc>
          <w:tcPr>
            <w:tcW w:w="2138" w:type="dxa"/>
            <w:shd w:val="clear" w:color="auto" w:fill="auto"/>
          </w:tcPr>
          <w:p w14:paraId="197F3798" w14:textId="77777777" w:rsidR="007B7CCB" w:rsidRDefault="007B7CCB" w:rsidP="004572AB">
            <w:r>
              <w:rPr>
                <w:rFonts w:hint="eastAsia"/>
              </w:rPr>
              <w:t>韩世依</w:t>
            </w:r>
          </w:p>
        </w:tc>
        <w:tc>
          <w:tcPr>
            <w:tcW w:w="1087" w:type="dxa"/>
            <w:shd w:val="clear" w:color="auto" w:fill="auto"/>
          </w:tcPr>
          <w:p w14:paraId="4084862E" w14:textId="77777777" w:rsidR="007B7CCB" w:rsidRDefault="007B7CCB" w:rsidP="004572AB">
            <w:r>
              <w:rPr>
                <w:rFonts w:hint="eastAsia"/>
              </w:rPr>
              <w:t>李子涵</w:t>
            </w:r>
          </w:p>
        </w:tc>
        <w:tc>
          <w:tcPr>
            <w:tcW w:w="3012" w:type="dxa"/>
            <w:shd w:val="clear" w:color="auto" w:fill="auto"/>
          </w:tcPr>
          <w:p w14:paraId="371C62E3" w14:textId="08C9EE54" w:rsidR="007B7CCB" w:rsidRDefault="008745ED" w:rsidP="004572AB">
            <w:r>
              <w:rPr>
                <w:rFonts w:hint="eastAsia"/>
              </w:rPr>
              <w:t>数据库设计的完善</w:t>
            </w:r>
          </w:p>
        </w:tc>
      </w:tr>
      <w:tr w:rsidR="007B7CCB" w14:paraId="2D5E74E5" w14:textId="77777777" w:rsidTr="007B7CCB">
        <w:trPr>
          <w:jc w:val="center"/>
        </w:trPr>
        <w:tc>
          <w:tcPr>
            <w:tcW w:w="790" w:type="dxa"/>
            <w:shd w:val="clear" w:color="auto" w:fill="auto"/>
          </w:tcPr>
          <w:p w14:paraId="440184AF" w14:textId="77777777" w:rsidR="007B7CCB" w:rsidRDefault="007B7CCB" w:rsidP="004572AB">
            <w:r>
              <w:rPr>
                <w:rFonts w:hint="eastAsia"/>
              </w:rPr>
              <w:t>1.3</w:t>
            </w:r>
          </w:p>
        </w:tc>
        <w:tc>
          <w:tcPr>
            <w:tcW w:w="1327" w:type="dxa"/>
            <w:shd w:val="clear" w:color="auto" w:fill="auto"/>
          </w:tcPr>
          <w:p w14:paraId="094C1833" w14:textId="77777777" w:rsidR="007B7CCB" w:rsidRDefault="007B7CCB" w:rsidP="004572AB">
            <w:r>
              <w:rPr>
                <w:rFonts w:hint="eastAsia"/>
              </w:rPr>
              <w:t>2016-11-30</w:t>
            </w:r>
          </w:p>
        </w:tc>
        <w:tc>
          <w:tcPr>
            <w:tcW w:w="2138" w:type="dxa"/>
            <w:shd w:val="clear" w:color="auto" w:fill="auto"/>
          </w:tcPr>
          <w:p w14:paraId="47492236" w14:textId="77777777" w:rsidR="007B7CCB" w:rsidRDefault="007B7CCB" w:rsidP="004572AB">
            <w:r>
              <w:rPr>
                <w:rFonts w:hint="eastAsia"/>
              </w:rPr>
              <w:t>韩世依</w:t>
            </w:r>
          </w:p>
        </w:tc>
        <w:tc>
          <w:tcPr>
            <w:tcW w:w="1087" w:type="dxa"/>
            <w:shd w:val="clear" w:color="auto" w:fill="auto"/>
          </w:tcPr>
          <w:p w14:paraId="5BB2489C" w14:textId="77777777" w:rsidR="007B7CCB" w:rsidRDefault="007B7CCB" w:rsidP="004572AB">
            <w:r>
              <w:rPr>
                <w:rFonts w:hint="eastAsia"/>
              </w:rPr>
              <w:t>刘铮、王震</w:t>
            </w:r>
          </w:p>
        </w:tc>
        <w:tc>
          <w:tcPr>
            <w:tcW w:w="3012" w:type="dxa"/>
            <w:shd w:val="clear" w:color="auto" w:fill="auto"/>
          </w:tcPr>
          <w:p w14:paraId="61985E17" w14:textId="7B21678F" w:rsidR="007B7CCB" w:rsidRDefault="008745ED" w:rsidP="008745ED">
            <w:pPr>
              <w:jc w:val="center"/>
            </w:pPr>
            <w:r>
              <w:rPr>
                <w:rFonts w:hint="eastAsia"/>
              </w:rPr>
              <w:t>关键问题和解决方案总结</w:t>
            </w:r>
          </w:p>
        </w:tc>
      </w:tr>
      <w:tr w:rsidR="007B7CCB" w14:paraId="51BCB48F" w14:textId="77777777" w:rsidTr="007B7CCB">
        <w:trPr>
          <w:jc w:val="center"/>
        </w:trPr>
        <w:tc>
          <w:tcPr>
            <w:tcW w:w="790" w:type="dxa"/>
            <w:shd w:val="clear" w:color="auto" w:fill="auto"/>
          </w:tcPr>
          <w:p w14:paraId="1BB7352F" w14:textId="77777777" w:rsidR="007B7CCB" w:rsidRDefault="007B7CCB" w:rsidP="008D15E9"/>
        </w:tc>
        <w:tc>
          <w:tcPr>
            <w:tcW w:w="1327" w:type="dxa"/>
            <w:shd w:val="clear" w:color="auto" w:fill="auto"/>
          </w:tcPr>
          <w:p w14:paraId="5E800432" w14:textId="77777777" w:rsidR="007B7CCB" w:rsidRDefault="007B7CCB" w:rsidP="008D15E9"/>
        </w:tc>
        <w:tc>
          <w:tcPr>
            <w:tcW w:w="2138" w:type="dxa"/>
            <w:shd w:val="clear" w:color="auto" w:fill="auto"/>
          </w:tcPr>
          <w:p w14:paraId="702DCDE0" w14:textId="77777777" w:rsidR="007B7CCB" w:rsidRDefault="007B7CCB" w:rsidP="008D15E9"/>
        </w:tc>
        <w:tc>
          <w:tcPr>
            <w:tcW w:w="1087" w:type="dxa"/>
            <w:shd w:val="clear" w:color="auto" w:fill="auto"/>
          </w:tcPr>
          <w:p w14:paraId="283FF0CE" w14:textId="77777777" w:rsidR="007B7CCB" w:rsidRDefault="007B7CCB" w:rsidP="008D15E9"/>
        </w:tc>
        <w:tc>
          <w:tcPr>
            <w:tcW w:w="3012" w:type="dxa"/>
            <w:shd w:val="clear" w:color="auto" w:fill="auto"/>
          </w:tcPr>
          <w:p w14:paraId="3805CE00" w14:textId="77777777" w:rsidR="007B7CCB" w:rsidRDefault="007B7CCB" w:rsidP="008D15E9"/>
        </w:tc>
      </w:tr>
      <w:tr w:rsidR="007B7CCB" w14:paraId="6EED2E0B" w14:textId="77777777" w:rsidTr="007B7CCB">
        <w:trPr>
          <w:jc w:val="center"/>
        </w:trPr>
        <w:tc>
          <w:tcPr>
            <w:tcW w:w="790" w:type="dxa"/>
            <w:shd w:val="clear" w:color="auto" w:fill="auto"/>
          </w:tcPr>
          <w:p w14:paraId="4F67B4A1" w14:textId="77777777" w:rsidR="007B7CCB" w:rsidRDefault="007B7CCB" w:rsidP="008D15E9"/>
        </w:tc>
        <w:tc>
          <w:tcPr>
            <w:tcW w:w="1327" w:type="dxa"/>
            <w:shd w:val="clear" w:color="auto" w:fill="auto"/>
          </w:tcPr>
          <w:p w14:paraId="588966CB" w14:textId="77777777" w:rsidR="007B7CCB" w:rsidRDefault="007B7CCB" w:rsidP="008D15E9"/>
        </w:tc>
        <w:tc>
          <w:tcPr>
            <w:tcW w:w="2138" w:type="dxa"/>
            <w:shd w:val="clear" w:color="auto" w:fill="auto"/>
          </w:tcPr>
          <w:p w14:paraId="2A395F93" w14:textId="77777777" w:rsidR="007B7CCB" w:rsidRDefault="007B7CCB" w:rsidP="008D15E9"/>
        </w:tc>
        <w:tc>
          <w:tcPr>
            <w:tcW w:w="1087" w:type="dxa"/>
            <w:shd w:val="clear" w:color="auto" w:fill="auto"/>
          </w:tcPr>
          <w:p w14:paraId="76145E78" w14:textId="77777777" w:rsidR="007B7CCB" w:rsidRDefault="007B7CCB" w:rsidP="008D15E9"/>
        </w:tc>
        <w:tc>
          <w:tcPr>
            <w:tcW w:w="3012" w:type="dxa"/>
            <w:shd w:val="clear" w:color="auto" w:fill="auto"/>
          </w:tcPr>
          <w:p w14:paraId="06791A28" w14:textId="77777777" w:rsidR="007B7CCB" w:rsidRDefault="007B7CCB" w:rsidP="008D15E9"/>
        </w:tc>
      </w:tr>
    </w:tbl>
    <w:p w14:paraId="1C0C6112" w14:textId="77777777" w:rsidR="00A84AFC" w:rsidRDefault="00A84AFC" w:rsidP="00CB7500">
      <w:pPr>
        <w:jc w:val="center"/>
        <w:rPr>
          <w:rFonts w:eastAsia="黑体"/>
          <w:sz w:val="28"/>
          <w:szCs w:val="28"/>
        </w:rPr>
      </w:pPr>
    </w:p>
    <w:p w14:paraId="21F4B9CC" w14:textId="77777777" w:rsidR="00A84AFC" w:rsidRDefault="00A84AFC" w:rsidP="00CB7500">
      <w:pPr>
        <w:jc w:val="center"/>
        <w:rPr>
          <w:rFonts w:eastAsia="黑体"/>
          <w:sz w:val="28"/>
          <w:szCs w:val="28"/>
        </w:rPr>
        <w:sectPr w:rsidR="00A84AFC" w:rsidSect="00CB7500">
          <w:footerReference w:type="default" r:id="rId8"/>
          <w:pgSz w:w="11906" w:h="16838" w:code="9"/>
          <w:pgMar w:top="1440" w:right="1797" w:bottom="1440" w:left="1797" w:header="851" w:footer="992" w:gutter="0"/>
          <w:pgNumType w:fmt="upperRoman" w:start="1"/>
          <w:cols w:space="420"/>
          <w:docGrid w:type="lines" w:linePitch="312" w:charSpace="42106"/>
        </w:sectPr>
      </w:pPr>
    </w:p>
    <w:p w14:paraId="44887ACF" w14:textId="77777777"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14:paraId="42DC3DC7" w14:textId="77777777" w:rsidR="008C5D44" w:rsidRDefault="00CB7500">
      <w:pPr>
        <w:pStyle w:val="TOC1"/>
        <w:rPr>
          <w:noProof/>
          <w:sz w:val="21"/>
        </w:rPr>
      </w:pPr>
      <w:r>
        <w:fldChar w:fldCharType="begin"/>
      </w:r>
      <w:r>
        <w:instrText xml:space="preserve"> TOC \o "1-3" \h \z \u </w:instrText>
      </w:r>
      <w:r>
        <w:fldChar w:fldCharType="separate"/>
      </w:r>
      <w:hyperlink w:anchor="_Toc265683273" w:history="1">
        <w:r w:rsidR="008C5D44" w:rsidRPr="00DC3B40">
          <w:rPr>
            <w:rStyle w:val="Hyperlink"/>
            <w:noProof/>
          </w:rPr>
          <w:t>1.</w:t>
        </w:r>
        <w:r w:rsidR="008C5D44">
          <w:rPr>
            <w:noProof/>
            <w:sz w:val="21"/>
          </w:rPr>
          <w:tab/>
        </w:r>
        <w:r w:rsidR="008C5D44" w:rsidRPr="00DC3B40">
          <w:rPr>
            <w:rStyle w:val="Hyperlink"/>
            <w:rFonts w:hint="eastAsia"/>
            <w:noProof/>
          </w:rPr>
          <w:t>范围</w:t>
        </w:r>
        <w:r w:rsidR="008C5D44">
          <w:rPr>
            <w:noProof/>
            <w:webHidden/>
          </w:rPr>
          <w:tab/>
        </w:r>
        <w:r w:rsidR="008C5D44">
          <w:rPr>
            <w:noProof/>
            <w:webHidden/>
          </w:rPr>
          <w:fldChar w:fldCharType="begin"/>
        </w:r>
        <w:r w:rsidR="008C5D44">
          <w:rPr>
            <w:noProof/>
            <w:webHidden/>
          </w:rPr>
          <w:instrText xml:space="preserve"> PAGEREF _Toc265683273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163AC852" w14:textId="77777777" w:rsidR="008C5D44" w:rsidRDefault="00F313CF" w:rsidP="008C5D44">
      <w:pPr>
        <w:pStyle w:val="TOC2"/>
        <w:ind w:left="480"/>
        <w:rPr>
          <w:noProof/>
          <w:sz w:val="21"/>
        </w:rPr>
      </w:pPr>
      <w:hyperlink w:anchor="_Toc265683274" w:history="1">
        <w:r w:rsidR="008C5D44" w:rsidRPr="00DC3B40">
          <w:rPr>
            <w:rStyle w:val="Hyperlink"/>
            <w:noProof/>
          </w:rPr>
          <w:t>1.1</w:t>
        </w:r>
        <w:r w:rsidR="008C5D44">
          <w:rPr>
            <w:noProof/>
            <w:sz w:val="21"/>
          </w:rPr>
          <w:tab/>
        </w:r>
        <w:r w:rsidR="008C5D44" w:rsidRPr="00DC3B40">
          <w:rPr>
            <w:rStyle w:val="Hyperlink"/>
            <w:rFonts w:hint="eastAsia"/>
            <w:noProof/>
          </w:rPr>
          <w:t>标识</w:t>
        </w:r>
        <w:r w:rsidR="008C5D44">
          <w:rPr>
            <w:noProof/>
            <w:webHidden/>
          </w:rPr>
          <w:tab/>
        </w:r>
        <w:r w:rsidR="008C5D44">
          <w:rPr>
            <w:noProof/>
            <w:webHidden/>
          </w:rPr>
          <w:fldChar w:fldCharType="begin"/>
        </w:r>
        <w:r w:rsidR="008C5D44">
          <w:rPr>
            <w:noProof/>
            <w:webHidden/>
          </w:rPr>
          <w:instrText xml:space="preserve"> PAGEREF _Toc265683274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823C123" w14:textId="77777777" w:rsidR="008C5D44" w:rsidRDefault="00F313CF" w:rsidP="008C5D44">
      <w:pPr>
        <w:pStyle w:val="TOC2"/>
        <w:ind w:left="480"/>
        <w:rPr>
          <w:noProof/>
          <w:sz w:val="21"/>
        </w:rPr>
      </w:pPr>
      <w:hyperlink w:anchor="_Toc265683275" w:history="1">
        <w:r w:rsidR="008C5D44" w:rsidRPr="00DC3B40">
          <w:rPr>
            <w:rStyle w:val="Hyperlink"/>
            <w:noProof/>
          </w:rPr>
          <w:t>1.2</w:t>
        </w:r>
        <w:r w:rsidR="008C5D44">
          <w:rPr>
            <w:noProof/>
            <w:sz w:val="21"/>
          </w:rPr>
          <w:tab/>
        </w:r>
        <w:r w:rsidR="008C5D44" w:rsidRPr="00DC3B40">
          <w:rPr>
            <w:rStyle w:val="Hyperlink"/>
            <w:rFonts w:hint="eastAsia"/>
            <w:noProof/>
          </w:rPr>
          <w:t>项目概述</w:t>
        </w:r>
        <w:r w:rsidR="008C5D44">
          <w:rPr>
            <w:noProof/>
            <w:webHidden/>
          </w:rPr>
          <w:tab/>
        </w:r>
        <w:r w:rsidR="008C5D44">
          <w:rPr>
            <w:noProof/>
            <w:webHidden/>
          </w:rPr>
          <w:fldChar w:fldCharType="begin"/>
        </w:r>
        <w:r w:rsidR="008C5D44">
          <w:rPr>
            <w:noProof/>
            <w:webHidden/>
          </w:rPr>
          <w:instrText xml:space="preserve"> PAGEREF _Toc265683275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3EB54344" w14:textId="77777777" w:rsidR="008C5D44" w:rsidRDefault="00F313CF" w:rsidP="008C5D44">
      <w:pPr>
        <w:pStyle w:val="TOC2"/>
        <w:ind w:left="480"/>
        <w:rPr>
          <w:noProof/>
          <w:sz w:val="21"/>
        </w:rPr>
      </w:pPr>
      <w:hyperlink w:anchor="_Toc265683276" w:history="1">
        <w:r w:rsidR="008C5D44" w:rsidRPr="00DC3B40">
          <w:rPr>
            <w:rStyle w:val="Hyperlink"/>
            <w:noProof/>
          </w:rPr>
          <w:t>1.3</w:t>
        </w:r>
        <w:r w:rsidR="008C5D44">
          <w:rPr>
            <w:noProof/>
            <w:sz w:val="21"/>
          </w:rPr>
          <w:tab/>
        </w:r>
        <w:r w:rsidR="008C5D44" w:rsidRPr="00DC3B40">
          <w:rPr>
            <w:rStyle w:val="Hyperlink"/>
            <w:rFonts w:hint="eastAsia"/>
            <w:noProof/>
          </w:rPr>
          <w:t>文档概述</w:t>
        </w:r>
        <w:r w:rsidR="008C5D44">
          <w:rPr>
            <w:noProof/>
            <w:webHidden/>
          </w:rPr>
          <w:tab/>
        </w:r>
        <w:r w:rsidR="008C5D44">
          <w:rPr>
            <w:noProof/>
            <w:webHidden/>
          </w:rPr>
          <w:fldChar w:fldCharType="begin"/>
        </w:r>
        <w:r w:rsidR="008C5D44">
          <w:rPr>
            <w:noProof/>
            <w:webHidden/>
          </w:rPr>
          <w:instrText xml:space="preserve"> PAGEREF _Toc265683276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AE26297" w14:textId="77777777" w:rsidR="008C5D44" w:rsidRDefault="00F313CF" w:rsidP="008C5D44">
      <w:pPr>
        <w:pStyle w:val="TOC2"/>
        <w:ind w:left="480"/>
        <w:rPr>
          <w:noProof/>
          <w:sz w:val="21"/>
        </w:rPr>
      </w:pPr>
      <w:hyperlink w:anchor="_Toc265683277" w:history="1">
        <w:r w:rsidR="008C5D44" w:rsidRPr="00DC3B40">
          <w:rPr>
            <w:rStyle w:val="Hyperlink"/>
            <w:noProof/>
          </w:rPr>
          <w:t>1.4</w:t>
        </w:r>
        <w:r w:rsidR="008C5D44">
          <w:rPr>
            <w:noProof/>
            <w:sz w:val="21"/>
          </w:rPr>
          <w:tab/>
        </w:r>
        <w:r w:rsidR="008C5D44" w:rsidRPr="00DC3B40">
          <w:rPr>
            <w:rStyle w:val="Hyperlink"/>
            <w:rFonts w:hint="eastAsia"/>
            <w:noProof/>
          </w:rPr>
          <w:t>术语和缩略词</w:t>
        </w:r>
        <w:r w:rsidR="008C5D44">
          <w:rPr>
            <w:noProof/>
            <w:webHidden/>
          </w:rPr>
          <w:tab/>
        </w:r>
        <w:r w:rsidR="008C5D44">
          <w:rPr>
            <w:noProof/>
            <w:webHidden/>
          </w:rPr>
          <w:fldChar w:fldCharType="begin"/>
        </w:r>
        <w:r w:rsidR="008C5D44">
          <w:rPr>
            <w:noProof/>
            <w:webHidden/>
          </w:rPr>
          <w:instrText xml:space="preserve"> PAGEREF _Toc265683277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9ED215B" w14:textId="77777777" w:rsidR="008C5D44" w:rsidRDefault="00F313CF" w:rsidP="008C5D44">
      <w:pPr>
        <w:pStyle w:val="TOC2"/>
        <w:ind w:left="480"/>
        <w:rPr>
          <w:noProof/>
          <w:sz w:val="21"/>
        </w:rPr>
      </w:pPr>
      <w:hyperlink w:anchor="_Toc265683278" w:history="1">
        <w:r w:rsidR="008C5D44" w:rsidRPr="00DC3B40">
          <w:rPr>
            <w:rStyle w:val="Hyperlink"/>
            <w:noProof/>
          </w:rPr>
          <w:t>1.5</w:t>
        </w:r>
        <w:r w:rsidR="008C5D44">
          <w:rPr>
            <w:noProof/>
            <w:sz w:val="21"/>
          </w:rPr>
          <w:tab/>
        </w:r>
        <w:r w:rsidR="008C5D44" w:rsidRPr="00DC3B40">
          <w:rPr>
            <w:rStyle w:val="Hyperlink"/>
            <w:rFonts w:hint="eastAsia"/>
            <w:noProof/>
          </w:rPr>
          <w:t>引用文档</w:t>
        </w:r>
        <w:r w:rsidR="008C5D44">
          <w:rPr>
            <w:noProof/>
            <w:webHidden/>
          </w:rPr>
          <w:tab/>
        </w:r>
        <w:r w:rsidR="008C5D44">
          <w:rPr>
            <w:noProof/>
            <w:webHidden/>
          </w:rPr>
          <w:fldChar w:fldCharType="begin"/>
        </w:r>
        <w:r w:rsidR="008C5D44">
          <w:rPr>
            <w:noProof/>
            <w:webHidden/>
          </w:rPr>
          <w:instrText xml:space="preserve"> PAGEREF _Toc265683278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9258C7B" w14:textId="77777777" w:rsidR="008C5D44" w:rsidRDefault="00F313CF">
      <w:pPr>
        <w:pStyle w:val="TOC1"/>
        <w:rPr>
          <w:noProof/>
          <w:sz w:val="21"/>
        </w:rPr>
      </w:pPr>
      <w:hyperlink w:anchor="_Toc265683279" w:history="1">
        <w:r w:rsidR="008C5D44" w:rsidRPr="00DC3B40">
          <w:rPr>
            <w:rStyle w:val="Hyperlink"/>
            <w:noProof/>
          </w:rPr>
          <w:t>2.</w:t>
        </w:r>
        <w:r w:rsidR="008C5D44">
          <w:rPr>
            <w:noProof/>
            <w:sz w:val="21"/>
          </w:rPr>
          <w:tab/>
        </w:r>
        <w:r w:rsidR="008C5D44" w:rsidRPr="00DC3B40">
          <w:rPr>
            <w:rStyle w:val="Hyperlink"/>
            <w:rFonts w:hint="eastAsia"/>
            <w:noProof/>
          </w:rPr>
          <w:t>需求概述</w:t>
        </w:r>
        <w:r w:rsidR="008C5D44">
          <w:rPr>
            <w:noProof/>
            <w:webHidden/>
          </w:rPr>
          <w:tab/>
        </w:r>
        <w:r w:rsidR="008C5D44">
          <w:rPr>
            <w:noProof/>
            <w:webHidden/>
          </w:rPr>
          <w:fldChar w:fldCharType="begin"/>
        </w:r>
        <w:r w:rsidR="008C5D44">
          <w:rPr>
            <w:noProof/>
            <w:webHidden/>
          </w:rPr>
          <w:instrText xml:space="preserve"> PAGEREF _Toc265683279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408B1E27" w14:textId="77777777" w:rsidR="008C5D44" w:rsidRDefault="00F313CF">
      <w:pPr>
        <w:pStyle w:val="TOC1"/>
        <w:rPr>
          <w:noProof/>
          <w:sz w:val="21"/>
        </w:rPr>
      </w:pPr>
      <w:hyperlink w:anchor="_Toc265683280" w:history="1">
        <w:r w:rsidR="008C5D44" w:rsidRPr="00DC3B40">
          <w:rPr>
            <w:rStyle w:val="Hyperlink"/>
            <w:noProof/>
          </w:rPr>
          <w:t>3.</w:t>
        </w:r>
        <w:r w:rsidR="008C5D44">
          <w:rPr>
            <w:noProof/>
            <w:sz w:val="21"/>
          </w:rPr>
          <w:tab/>
        </w:r>
        <w:r w:rsidR="008C5D44" w:rsidRPr="00DC3B40">
          <w:rPr>
            <w:rStyle w:val="Hyperlink"/>
            <w:rFonts w:hint="eastAsia"/>
            <w:noProof/>
          </w:rPr>
          <w:t>体系结构设计</w:t>
        </w:r>
        <w:r w:rsidR="008C5D44">
          <w:rPr>
            <w:noProof/>
            <w:webHidden/>
          </w:rPr>
          <w:tab/>
        </w:r>
        <w:r w:rsidR="008C5D44">
          <w:rPr>
            <w:noProof/>
            <w:webHidden/>
          </w:rPr>
          <w:fldChar w:fldCharType="begin"/>
        </w:r>
        <w:r w:rsidR="008C5D44">
          <w:rPr>
            <w:noProof/>
            <w:webHidden/>
          </w:rPr>
          <w:instrText xml:space="preserve"> PAGEREF _Toc265683280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3410A558" w14:textId="77777777" w:rsidR="008C5D44" w:rsidRDefault="00F313CF" w:rsidP="008C5D44">
      <w:pPr>
        <w:pStyle w:val="TOC2"/>
        <w:ind w:left="480"/>
        <w:rPr>
          <w:noProof/>
          <w:sz w:val="21"/>
        </w:rPr>
      </w:pPr>
      <w:hyperlink w:anchor="_Toc265683281" w:history="1">
        <w:r w:rsidR="008C5D44" w:rsidRPr="00DC3B40">
          <w:rPr>
            <w:rStyle w:val="Hyperlink"/>
            <w:noProof/>
          </w:rPr>
          <w:t>3.1</w:t>
        </w:r>
        <w:r w:rsidR="008C5D44">
          <w:rPr>
            <w:noProof/>
            <w:sz w:val="21"/>
          </w:rPr>
          <w:tab/>
        </w:r>
        <w:r w:rsidR="008C5D44" w:rsidRPr="00DC3B40">
          <w:rPr>
            <w:rStyle w:val="Hyperlink"/>
            <w:rFonts w:hint="eastAsia"/>
            <w:noProof/>
          </w:rPr>
          <w:t>总体结构</w:t>
        </w:r>
        <w:r w:rsidR="008C5D44">
          <w:rPr>
            <w:noProof/>
            <w:webHidden/>
          </w:rPr>
          <w:tab/>
        </w:r>
        <w:r w:rsidR="008C5D44">
          <w:rPr>
            <w:noProof/>
            <w:webHidden/>
          </w:rPr>
          <w:fldChar w:fldCharType="begin"/>
        </w:r>
        <w:r w:rsidR="008C5D44">
          <w:rPr>
            <w:noProof/>
            <w:webHidden/>
          </w:rPr>
          <w:instrText xml:space="preserve"> PAGEREF _Toc265683281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A3FF60" w14:textId="77777777" w:rsidR="008C5D44" w:rsidRDefault="00F313CF" w:rsidP="008C5D44">
      <w:pPr>
        <w:pStyle w:val="TOC2"/>
        <w:ind w:left="480"/>
        <w:rPr>
          <w:noProof/>
          <w:sz w:val="21"/>
        </w:rPr>
      </w:pPr>
      <w:hyperlink w:anchor="_Toc265683282" w:history="1">
        <w:r w:rsidR="008C5D44" w:rsidRPr="00DC3B40">
          <w:rPr>
            <w:rStyle w:val="Hyperlink"/>
            <w:noProof/>
          </w:rPr>
          <w:t>3.2</w:t>
        </w:r>
        <w:r w:rsidR="008C5D44">
          <w:rPr>
            <w:noProof/>
            <w:sz w:val="21"/>
          </w:rPr>
          <w:tab/>
        </w:r>
        <w:r w:rsidR="008C5D44" w:rsidRPr="00DC3B40">
          <w:rPr>
            <w:rStyle w:val="Hyperlink"/>
            <w:rFonts w:hint="eastAsia"/>
            <w:noProof/>
          </w:rPr>
          <w:t>功能分配</w:t>
        </w:r>
        <w:r w:rsidR="008C5D44">
          <w:rPr>
            <w:noProof/>
            <w:webHidden/>
          </w:rPr>
          <w:tab/>
        </w:r>
        <w:r w:rsidR="008C5D44">
          <w:rPr>
            <w:noProof/>
            <w:webHidden/>
          </w:rPr>
          <w:fldChar w:fldCharType="begin"/>
        </w:r>
        <w:r w:rsidR="008C5D44">
          <w:rPr>
            <w:noProof/>
            <w:webHidden/>
          </w:rPr>
          <w:instrText xml:space="preserve"> PAGEREF _Toc265683282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78900FC" w14:textId="77777777" w:rsidR="008C5D44" w:rsidRDefault="00F313CF" w:rsidP="008C5D44">
      <w:pPr>
        <w:pStyle w:val="TOC2"/>
        <w:ind w:left="480"/>
        <w:rPr>
          <w:noProof/>
          <w:sz w:val="21"/>
        </w:rPr>
      </w:pPr>
      <w:hyperlink w:anchor="_Toc265683283" w:history="1">
        <w:r w:rsidR="008C5D44" w:rsidRPr="00DC3B40">
          <w:rPr>
            <w:rStyle w:val="Hyperlink"/>
            <w:noProof/>
          </w:rPr>
          <w:t>3.3</w:t>
        </w:r>
        <w:r w:rsidR="008C5D44">
          <w:rPr>
            <w:noProof/>
            <w:sz w:val="21"/>
          </w:rPr>
          <w:tab/>
        </w:r>
        <w:r w:rsidR="008C5D44" w:rsidRPr="00DC3B40">
          <w:rPr>
            <w:rStyle w:val="Hyperlink"/>
            <w:rFonts w:hint="eastAsia"/>
            <w:noProof/>
          </w:rPr>
          <w:t>关键问题及解决方案</w:t>
        </w:r>
        <w:r w:rsidR="008C5D44">
          <w:rPr>
            <w:noProof/>
            <w:webHidden/>
          </w:rPr>
          <w:tab/>
        </w:r>
        <w:r w:rsidR="008C5D44">
          <w:rPr>
            <w:noProof/>
            <w:webHidden/>
          </w:rPr>
          <w:fldChar w:fldCharType="begin"/>
        </w:r>
        <w:r w:rsidR="008C5D44">
          <w:rPr>
            <w:noProof/>
            <w:webHidden/>
          </w:rPr>
          <w:instrText xml:space="preserve"> PAGEREF _Toc265683283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F787CE" w14:textId="77777777" w:rsidR="008C5D44" w:rsidRDefault="00F313CF">
      <w:pPr>
        <w:pStyle w:val="TOC1"/>
        <w:rPr>
          <w:noProof/>
          <w:sz w:val="21"/>
        </w:rPr>
      </w:pPr>
      <w:hyperlink w:anchor="_Toc265683284" w:history="1">
        <w:r w:rsidR="008C5D44" w:rsidRPr="00DC3B40">
          <w:rPr>
            <w:rStyle w:val="Hyperlink"/>
            <w:noProof/>
          </w:rPr>
          <w:t>4.</w:t>
        </w:r>
        <w:r w:rsidR="008C5D44">
          <w:rPr>
            <w:noProof/>
            <w:sz w:val="21"/>
          </w:rPr>
          <w:tab/>
        </w:r>
        <w:r w:rsidR="008C5D44" w:rsidRPr="00DC3B40">
          <w:rPr>
            <w:rStyle w:val="Hyperlink"/>
            <w:rFonts w:hint="eastAsia"/>
            <w:noProof/>
          </w:rPr>
          <w:t>接口设计</w:t>
        </w:r>
        <w:r w:rsidR="008C5D44">
          <w:rPr>
            <w:noProof/>
            <w:webHidden/>
          </w:rPr>
          <w:tab/>
        </w:r>
        <w:r w:rsidR="008C5D44">
          <w:rPr>
            <w:noProof/>
            <w:webHidden/>
          </w:rPr>
          <w:fldChar w:fldCharType="begin"/>
        </w:r>
        <w:r w:rsidR="008C5D44">
          <w:rPr>
            <w:noProof/>
            <w:webHidden/>
          </w:rPr>
          <w:instrText xml:space="preserve"> PAGEREF _Toc265683284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C21D5E3" w14:textId="77777777" w:rsidR="008C5D44" w:rsidRDefault="00F313CF" w:rsidP="008C5D44">
      <w:pPr>
        <w:pStyle w:val="TOC2"/>
        <w:ind w:left="480"/>
        <w:rPr>
          <w:noProof/>
          <w:sz w:val="21"/>
        </w:rPr>
      </w:pPr>
      <w:hyperlink w:anchor="_Toc265683285" w:history="1">
        <w:r w:rsidR="008C5D44" w:rsidRPr="00DC3B40">
          <w:rPr>
            <w:rStyle w:val="Hyperlink"/>
            <w:noProof/>
          </w:rPr>
          <w:t>4.1</w:t>
        </w:r>
        <w:r w:rsidR="008C5D44">
          <w:rPr>
            <w:noProof/>
            <w:sz w:val="21"/>
          </w:rPr>
          <w:tab/>
        </w:r>
        <w:r w:rsidR="008C5D44" w:rsidRPr="00DC3B40">
          <w:rPr>
            <w:rStyle w:val="Hyperlink"/>
            <w:rFonts w:hint="eastAsia"/>
            <w:noProof/>
          </w:rPr>
          <w:t>用户界面设计</w:t>
        </w:r>
        <w:r w:rsidR="008C5D44">
          <w:rPr>
            <w:noProof/>
            <w:webHidden/>
          </w:rPr>
          <w:tab/>
        </w:r>
        <w:r w:rsidR="008C5D44">
          <w:rPr>
            <w:noProof/>
            <w:webHidden/>
          </w:rPr>
          <w:fldChar w:fldCharType="begin"/>
        </w:r>
        <w:r w:rsidR="008C5D44">
          <w:rPr>
            <w:noProof/>
            <w:webHidden/>
          </w:rPr>
          <w:instrText xml:space="preserve"> PAGEREF _Toc265683285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5917163E" w14:textId="77777777" w:rsidR="008C5D44" w:rsidRDefault="00F313CF" w:rsidP="008C5D44">
      <w:pPr>
        <w:pStyle w:val="TOC2"/>
        <w:ind w:left="480"/>
        <w:rPr>
          <w:noProof/>
          <w:sz w:val="21"/>
        </w:rPr>
      </w:pPr>
      <w:hyperlink w:anchor="_Toc265683286" w:history="1">
        <w:r w:rsidR="008C5D44" w:rsidRPr="00DC3B40">
          <w:rPr>
            <w:rStyle w:val="Hyperlink"/>
            <w:noProof/>
          </w:rPr>
          <w:t>4.2</w:t>
        </w:r>
        <w:r w:rsidR="008C5D44">
          <w:rPr>
            <w:noProof/>
            <w:sz w:val="21"/>
          </w:rPr>
          <w:tab/>
        </w:r>
        <w:r w:rsidR="008C5D44" w:rsidRPr="00DC3B40">
          <w:rPr>
            <w:rStyle w:val="Hyperlink"/>
            <w:rFonts w:hint="eastAsia"/>
            <w:noProof/>
          </w:rPr>
          <w:t>外部接口设计</w:t>
        </w:r>
        <w:r w:rsidR="008C5D44">
          <w:rPr>
            <w:noProof/>
            <w:webHidden/>
          </w:rPr>
          <w:tab/>
        </w:r>
        <w:r w:rsidR="008C5D44">
          <w:rPr>
            <w:noProof/>
            <w:webHidden/>
          </w:rPr>
          <w:fldChar w:fldCharType="begin"/>
        </w:r>
        <w:r w:rsidR="008C5D44">
          <w:rPr>
            <w:noProof/>
            <w:webHidden/>
          </w:rPr>
          <w:instrText xml:space="preserve"> PAGEREF _Toc265683286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5BD2BE0" w14:textId="77777777" w:rsidR="008C5D44" w:rsidRDefault="00F313CF" w:rsidP="008C5D44">
      <w:pPr>
        <w:pStyle w:val="TOC2"/>
        <w:ind w:left="480"/>
        <w:rPr>
          <w:noProof/>
          <w:sz w:val="21"/>
        </w:rPr>
      </w:pPr>
      <w:hyperlink w:anchor="_Toc265683287" w:history="1">
        <w:r w:rsidR="008C5D44" w:rsidRPr="00DC3B40">
          <w:rPr>
            <w:rStyle w:val="Hyperlink"/>
            <w:noProof/>
          </w:rPr>
          <w:t>4.3</w:t>
        </w:r>
        <w:r w:rsidR="008C5D44">
          <w:rPr>
            <w:noProof/>
            <w:sz w:val="21"/>
          </w:rPr>
          <w:tab/>
        </w:r>
        <w:r w:rsidR="008C5D44" w:rsidRPr="00DC3B40">
          <w:rPr>
            <w:rStyle w:val="Hyperlink"/>
            <w:rFonts w:hint="eastAsia"/>
            <w:noProof/>
          </w:rPr>
          <w:t>内部接口设计</w:t>
        </w:r>
        <w:r w:rsidR="008C5D44">
          <w:rPr>
            <w:noProof/>
            <w:webHidden/>
          </w:rPr>
          <w:tab/>
        </w:r>
        <w:r w:rsidR="008C5D44">
          <w:rPr>
            <w:noProof/>
            <w:webHidden/>
          </w:rPr>
          <w:fldChar w:fldCharType="begin"/>
        </w:r>
        <w:r w:rsidR="008C5D44">
          <w:rPr>
            <w:noProof/>
            <w:webHidden/>
          </w:rPr>
          <w:instrText xml:space="preserve"> PAGEREF _Toc265683287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25492B09" w14:textId="77777777" w:rsidR="008C5D44" w:rsidRDefault="00F313CF">
      <w:pPr>
        <w:pStyle w:val="TOC1"/>
        <w:rPr>
          <w:noProof/>
          <w:sz w:val="21"/>
        </w:rPr>
      </w:pPr>
      <w:hyperlink w:anchor="_Toc265683288" w:history="1">
        <w:r w:rsidR="008C5D44" w:rsidRPr="00DC3B40">
          <w:rPr>
            <w:rStyle w:val="Hyperlink"/>
            <w:noProof/>
          </w:rPr>
          <w:t>5.</w:t>
        </w:r>
        <w:r w:rsidR="008C5D44">
          <w:rPr>
            <w:noProof/>
            <w:sz w:val="21"/>
          </w:rPr>
          <w:tab/>
        </w:r>
        <w:r w:rsidR="008C5D44" w:rsidRPr="00DC3B40">
          <w:rPr>
            <w:rStyle w:val="Hyperlink"/>
            <w:rFonts w:hint="eastAsia"/>
            <w:noProof/>
          </w:rPr>
          <w:t>数据结构设计</w:t>
        </w:r>
        <w:r w:rsidR="008C5D44">
          <w:rPr>
            <w:noProof/>
            <w:webHidden/>
          </w:rPr>
          <w:tab/>
        </w:r>
        <w:r w:rsidR="008C5D44">
          <w:rPr>
            <w:noProof/>
            <w:webHidden/>
          </w:rPr>
          <w:fldChar w:fldCharType="begin"/>
        </w:r>
        <w:r w:rsidR="008C5D44">
          <w:rPr>
            <w:noProof/>
            <w:webHidden/>
          </w:rPr>
          <w:instrText xml:space="preserve"> PAGEREF _Toc265683288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0304B903" w14:textId="77777777" w:rsidR="008C5D44" w:rsidRDefault="00F313CF" w:rsidP="008C5D44">
      <w:pPr>
        <w:pStyle w:val="TOC2"/>
        <w:ind w:left="480"/>
        <w:rPr>
          <w:noProof/>
          <w:sz w:val="21"/>
        </w:rPr>
      </w:pPr>
      <w:hyperlink w:anchor="_Toc265683289" w:history="1">
        <w:r w:rsidR="008C5D44" w:rsidRPr="00DC3B40">
          <w:rPr>
            <w:rStyle w:val="Hyperlink"/>
            <w:noProof/>
          </w:rPr>
          <w:t>5.1</w:t>
        </w:r>
        <w:r w:rsidR="008C5D44">
          <w:rPr>
            <w:noProof/>
            <w:sz w:val="21"/>
          </w:rPr>
          <w:tab/>
        </w:r>
        <w:r w:rsidR="008C5D44" w:rsidRPr="00DC3B40">
          <w:rPr>
            <w:rStyle w:val="Hyperlink"/>
            <w:rFonts w:hint="eastAsia"/>
            <w:noProof/>
          </w:rPr>
          <w:t>公共数据结构设计</w:t>
        </w:r>
        <w:r w:rsidR="008C5D44">
          <w:rPr>
            <w:noProof/>
            <w:webHidden/>
          </w:rPr>
          <w:tab/>
        </w:r>
        <w:r w:rsidR="008C5D44">
          <w:rPr>
            <w:noProof/>
            <w:webHidden/>
          </w:rPr>
          <w:fldChar w:fldCharType="begin"/>
        </w:r>
        <w:r w:rsidR="008C5D44">
          <w:rPr>
            <w:noProof/>
            <w:webHidden/>
          </w:rPr>
          <w:instrText xml:space="preserve"> PAGEREF _Toc265683289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73A592A" w14:textId="77777777" w:rsidR="008C5D44" w:rsidRDefault="00F313CF" w:rsidP="008C5D44">
      <w:pPr>
        <w:pStyle w:val="TOC2"/>
        <w:ind w:left="480"/>
        <w:rPr>
          <w:noProof/>
          <w:sz w:val="21"/>
        </w:rPr>
      </w:pPr>
      <w:hyperlink w:anchor="_Toc265683290" w:history="1">
        <w:r w:rsidR="008C5D44" w:rsidRPr="00DC3B40">
          <w:rPr>
            <w:rStyle w:val="Hyperlink"/>
            <w:noProof/>
          </w:rPr>
          <w:t>5.2</w:t>
        </w:r>
        <w:r w:rsidR="008C5D44">
          <w:rPr>
            <w:noProof/>
            <w:sz w:val="21"/>
          </w:rPr>
          <w:tab/>
        </w:r>
        <w:r w:rsidR="008C5D44" w:rsidRPr="00DC3B40">
          <w:rPr>
            <w:rStyle w:val="Hyperlink"/>
            <w:rFonts w:hint="eastAsia"/>
            <w:noProof/>
          </w:rPr>
          <w:t>数据库设计</w:t>
        </w:r>
        <w:r w:rsidR="008C5D44">
          <w:rPr>
            <w:noProof/>
            <w:webHidden/>
          </w:rPr>
          <w:tab/>
        </w:r>
        <w:r w:rsidR="008C5D44">
          <w:rPr>
            <w:noProof/>
            <w:webHidden/>
          </w:rPr>
          <w:fldChar w:fldCharType="begin"/>
        </w:r>
        <w:r w:rsidR="008C5D44">
          <w:rPr>
            <w:noProof/>
            <w:webHidden/>
          </w:rPr>
          <w:instrText xml:space="preserve"> PAGEREF _Toc265683290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447B9F7D" w14:textId="77777777" w:rsidR="008C5D44" w:rsidRDefault="00F313CF">
      <w:pPr>
        <w:pStyle w:val="TOC1"/>
        <w:rPr>
          <w:noProof/>
          <w:sz w:val="21"/>
        </w:rPr>
      </w:pPr>
      <w:hyperlink w:anchor="_Toc265683291" w:history="1">
        <w:r w:rsidR="008C5D44" w:rsidRPr="00DC3B40">
          <w:rPr>
            <w:rStyle w:val="Hyperlink"/>
            <w:noProof/>
          </w:rPr>
          <w:t>6.</w:t>
        </w:r>
        <w:r w:rsidR="008C5D44">
          <w:rPr>
            <w:noProof/>
            <w:sz w:val="21"/>
          </w:rPr>
          <w:tab/>
        </w:r>
        <w:r w:rsidR="008C5D44" w:rsidRPr="00DC3B40">
          <w:rPr>
            <w:rStyle w:val="Hyperlink"/>
            <w:rFonts w:hint="eastAsia"/>
            <w:noProof/>
          </w:rPr>
          <w:t>详细设计</w:t>
        </w:r>
        <w:r w:rsidR="008C5D44">
          <w:rPr>
            <w:noProof/>
            <w:webHidden/>
          </w:rPr>
          <w:tab/>
        </w:r>
        <w:r w:rsidR="008C5D44">
          <w:rPr>
            <w:noProof/>
            <w:webHidden/>
          </w:rPr>
          <w:fldChar w:fldCharType="begin"/>
        </w:r>
        <w:r w:rsidR="008C5D44">
          <w:rPr>
            <w:noProof/>
            <w:webHidden/>
          </w:rPr>
          <w:instrText xml:space="preserve"> PAGEREF _Toc265683291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55A25939" w14:textId="77777777" w:rsidR="00CB7500" w:rsidRDefault="00CB7500" w:rsidP="00CB7500">
      <w:r>
        <w:fldChar w:fldCharType="end"/>
      </w:r>
    </w:p>
    <w:p w14:paraId="5045BF3D" w14:textId="77777777" w:rsidR="00CB7500" w:rsidRDefault="00CB7500" w:rsidP="00CB7500"/>
    <w:p w14:paraId="1EC677B4" w14:textId="77777777" w:rsidR="00CB7500" w:rsidRDefault="00CB7500" w:rsidP="00CB7500">
      <w:pPr>
        <w:sectPr w:rsidR="00CB7500" w:rsidSect="00CB7500">
          <w:footerReference w:type="default" r:id="rId9"/>
          <w:pgSz w:w="11906" w:h="16838" w:code="9"/>
          <w:pgMar w:top="1440" w:right="1797" w:bottom="1440" w:left="1797" w:header="851" w:footer="992" w:gutter="0"/>
          <w:pgNumType w:fmt="upperRoman" w:start="1"/>
          <w:cols w:space="420"/>
          <w:docGrid w:type="lines" w:linePitch="312" w:charSpace="42106"/>
        </w:sectPr>
      </w:pPr>
      <w:bookmarkStart w:id="0" w:name="_GoBack"/>
      <w:bookmarkEnd w:id="0"/>
    </w:p>
    <w:p w14:paraId="3EEB077D" w14:textId="77777777" w:rsidR="00CB7500" w:rsidRDefault="00885713" w:rsidP="00CB7500">
      <w:pPr>
        <w:pStyle w:val="Heading1"/>
      </w:pPr>
      <w:bookmarkStart w:id="1" w:name="_Toc265683273"/>
      <w:r>
        <w:rPr>
          <w:rFonts w:hint="eastAsia"/>
        </w:rPr>
        <w:lastRenderedPageBreak/>
        <w:t>范围</w:t>
      </w:r>
      <w:bookmarkEnd w:id="1"/>
    </w:p>
    <w:p w14:paraId="598B0ABE" w14:textId="77777777" w:rsidR="00CA0C32" w:rsidRDefault="00CA0C32" w:rsidP="00CA0C32">
      <w:pPr>
        <w:pStyle w:val="Heading2"/>
      </w:pPr>
      <w:bookmarkStart w:id="2" w:name="_Toc264820567"/>
      <w:bookmarkStart w:id="3" w:name="_Toc265683274"/>
      <w:r>
        <w:rPr>
          <w:rFonts w:hint="eastAsia"/>
        </w:rPr>
        <w:t>标识</w:t>
      </w:r>
      <w:bookmarkEnd w:id="2"/>
      <w:bookmarkEnd w:id="3"/>
    </w:p>
    <w:p w14:paraId="46280E0A" w14:textId="77777777" w:rsidR="00003868" w:rsidRDefault="00003868" w:rsidP="00003868">
      <w:pPr>
        <w:ind w:firstLine="420"/>
      </w:pPr>
      <w:bookmarkStart w:id="4" w:name="_Toc264820568"/>
      <w:bookmarkStart w:id="5" w:name="_Toc265683275"/>
      <w:r>
        <w:rPr>
          <w:rFonts w:hint="eastAsia"/>
        </w:rPr>
        <w:t>文档标识号：</w:t>
      </w:r>
      <w:r>
        <w:rPr>
          <w:rFonts w:hint="eastAsia"/>
        </w:rPr>
        <w:t>Team1_</w:t>
      </w:r>
      <w:r>
        <w:rPr>
          <w:rFonts w:hint="eastAsia"/>
        </w:rPr>
        <w:t>淘京东宝网上购物平台</w:t>
      </w:r>
      <w:r>
        <w:rPr>
          <w:rFonts w:hint="eastAsia"/>
        </w:rPr>
        <w:t>_SDD1.3</w:t>
      </w:r>
    </w:p>
    <w:p w14:paraId="09AF6882" w14:textId="77777777" w:rsidR="00003868" w:rsidRDefault="00003868" w:rsidP="00003868">
      <w:pPr>
        <w:ind w:firstLine="420"/>
      </w:pPr>
      <w:r>
        <w:rPr>
          <w:rFonts w:hint="eastAsia"/>
        </w:rPr>
        <w:t>文档标题：《淘京东宝网上购物平台》设计说明书</w:t>
      </w:r>
    </w:p>
    <w:p w14:paraId="2948F2A8" w14:textId="77777777" w:rsidR="00003868" w:rsidRDefault="00003868" w:rsidP="00003868">
      <w:pPr>
        <w:ind w:firstLine="420"/>
      </w:pPr>
      <w:r>
        <w:rPr>
          <w:rFonts w:hint="eastAsia"/>
        </w:rPr>
        <w:t>版本号：</w:t>
      </w:r>
      <w:r>
        <w:rPr>
          <w:rFonts w:hint="eastAsia"/>
        </w:rPr>
        <w:t>1.3</w:t>
      </w:r>
    </w:p>
    <w:p w14:paraId="6E91F00B" w14:textId="77777777" w:rsidR="00CA0C32" w:rsidRDefault="00CA0C32" w:rsidP="00CA0C32">
      <w:pPr>
        <w:pStyle w:val="Heading2"/>
      </w:pPr>
      <w:r>
        <w:rPr>
          <w:rFonts w:hint="eastAsia"/>
        </w:rPr>
        <w:t>项目概述</w:t>
      </w:r>
      <w:bookmarkEnd w:id="4"/>
      <w:bookmarkEnd w:id="5"/>
    </w:p>
    <w:p w14:paraId="6FB2CE1B" w14:textId="77777777" w:rsidR="00AC5957" w:rsidRDefault="00AC5957" w:rsidP="00AC5957">
      <w:pPr>
        <w:ind w:firstLine="480"/>
        <w:rPr>
          <w:rFonts w:ascii="宋体" w:hAnsi="宋体"/>
        </w:rPr>
      </w:pPr>
      <w:bookmarkStart w:id="6" w:name="_Toc264820569"/>
      <w:bookmarkStart w:id="7" w:name="_Toc265683276"/>
      <w:r>
        <w:rPr>
          <w:rFonts w:ascii="宋体" w:hAnsi="宋体" w:hint="eastAsia"/>
        </w:rPr>
        <w:t>本系统是一个在线互联网电商网站，给注册用户提供在在线购物的平台和提供便捷的物流快递服务。用户可以在网站上挑选自己喜欢的商品购买，同时支持在线支付服务，为用户提供一站式服务。由于运营规模小，成本有限，和阿里巴巴集团合作，支付方式使用支付宝，并且整个平台计划以web作为前段手段，暂未提供app的支持，待到用户量和反响得到一定收获，再做进一步开发。</w:t>
      </w:r>
    </w:p>
    <w:p w14:paraId="3999C23E" w14:textId="77777777" w:rsidR="00AC5957" w:rsidRDefault="00AC5957" w:rsidP="00AC5957">
      <w:pPr>
        <w:ind w:firstLine="480"/>
        <w:rPr>
          <w:rFonts w:ascii="宋体" w:hAnsi="宋体"/>
        </w:rPr>
      </w:pPr>
      <w:r>
        <w:rPr>
          <w:rFonts w:ascii="宋体" w:hAnsi="宋体" w:hint="eastAsia"/>
        </w:rPr>
        <w:t>这是网站初次进行开发和运行。</w:t>
      </w:r>
    </w:p>
    <w:p w14:paraId="5ABD95AB" w14:textId="77777777" w:rsidR="00AC5957" w:rsidRDefault="00AC5957" w:rsidP="00AC5957">
      <w:pPr>
        <w:ind w:firstLine="480"/>
        <w:rPr>
          <w:rFonts w:ascii="宋体" w:hAnsi="宋体"/>
        </w:rPr>
      </w:pPr>
      <w:r>
        <w:rPr>
          <w:rFonts w:ascii="宋体" w:hAnsi="宋体" w:hint="eastAsia"/>
        </w:rPr>
        <w:t>投资方是淘京东宝科技公司，需方是淘京东宝科技公司，用户为所有网络消费者，开发方为140615科技公司，支持机构为140615科技公司，管理员为淘京东宝科技公司。</w:t>
      </w:r>
    </w:p>
    <w:p w14:paraId="3623B676" w14:textId="77777777" w:rsidR="00AC5957" w:rsidRDefault="00AC5957" w:rsidP="00AC5957">
      <w:r>
        <w:rPr>
          <w:rFonts w:ascii="宋体" w:hAnsi="宋体" w:hint="eastAsia"/>
        </w:rPr>
        <w:t xml:space="preserve">    计划运行在淘京东宝的云服务器上。</w:t>
      </w:r>
    </w:p>
    <w:p w14:paraId="131B9194" w14:textId="77777777" w:rsidR="00CA0C32" w:rsidRDefault="00CA0C32" w:rsidP="00CA0C32">
      <w:pPr>
        <w:pStyle w:val="Heading2"/>
      </w:pPr>
      <w:r>
        <w:rPr>
          <w:rFonts w:hint="eastAsia"/>
        </w:rPr>
        <w:t>文档概述</w:t>
      </w:r>
      <w:bookmarkEnd w:id="6"/>
      <w:bookmarkEnd w:id="7"/>
    </w:p>
    <w:p w14:paraId="23ACA3E6" w14:textId="77777777" w:rsidR="00AC5957" w:rsidRDefault="00AC5957" w:rsidP="00AC5957">
      <w:pPr>
        <w:pStyle w:val="Heading3"/>
        <w:tabs>
          <w:tab w:val="left" w:pos="720"/>
        </w:tabs>
      </w:pPr>
      <w:bookmarkStart w:id="8" w:name="_Toc466499543"/>
      <w:bookmarkStart w:id="9" w:name="_Toc264820570"/>
      <w:bookmarkStart w:id="10" w:name="_Toc265683277"/>
      <w:r>
        <w:rPr>
          <w:rFonts w:hint="eastAsia"/>
        </w:rPr>
        <w:t>编写目的</w:t>
      </w:r>
      <w:bookmarkEnd w:id="8"/>
    </w:p>
    <w:p w14:paraId="31186CD2" w14:textId="77777777" w:rsidR="00AC5957" w:rsidRDefault="00AC5957" w:rsidP="00AC5957">
      <w:pPr>
        <w:autoSpaceDE w:val="0"/>
        <w:autoSpaceDN w:val="0"/>
        <w:adjustRightInd w:val="0"/>
        <w:ind w:firstLineChars="200" w:firstLine="480"/>
        <w:rPr>
          <w:rFonts w:cs="宋体"/>
          <w:kern w:val="0"/>
        </w:rPr>
      </w:pPr>
      <w:r>
        <w:rPr>
          <w:rFonts w:hint="eastAsia"/>
        </w:rPr>
        <w:t>为明确软件需求、安排项目规划与进度、组织软件开发与测试，撰写本文档。</w:t>
      </w:r>
    </w:p>
    <w:p w14:paraId="11138BF5" w14:textId="77777777" w:rsidR="00AC5957" w:rsidRDefault="00AC5957" w:rsidP="00AC5957">
      <w:pPr>
        <w:pStyle w:val="Heading3"/>
        <w:tabs>
          <w:tab w:val="left" w:pos="720"/>
        </w:tabs>
      </w:pPr>
      <w:bookmarkStart w:id="11" w:name="_Toc466499544"/>
      <w:r>
        <w:rPr>
          <w:rFonts w:hint="eastAsia"/>
        </w:rPr>
        <w:t>文档用途</w:t>
      </w:r>
      <w:bookmarkEnd w:id="11"/>
    </w:p>
    <w:p w14:paraId="35ECFD69" w14:textId="77777777" w:rsidR="00AC5957" w:rsidRDefault="00AC5957" w:rsidP="00AC5957">
      <w:pPr>
        <w:ind w:firstLine="480"/>
      </w:pPr>
      <w:r>
        <w:rPr>
          <w:rFonts w:hint="eastAsia"/>
        </w:rPr>
        <w:t>软件需求规格说明书的编制是为了便于用户、开发人员进行理解和交流，反映出用户问题的结构，使用户和软件开发者双方对该软件的初始规定有一个共同</w:t>
      </w:r>
      <w:r>
        <w:rPr>
          <w:rFonts w:hint="eastAsia"/>
        </w:rPr>
        <w:lastRenderedPageBreak/>
        <w:t>的理解，可以作为软件开发工作的基础和依据，并作为确认测试和验收的依据。</w:t>
      </w:r>
    </w:p>
    <w:p w14:paraId="5FC282F4" w14:textId="77777777" w:rsidR="00AC5957" w:rsidRDefault="00AC5957" w:rsidP="00AC5957">
      <w:pPr>
        <w:pStyle w:val="Heading3"/>
        <w:tabs>
          <w:tab w:val="left" w:pos="720"/>
        </w:tabs>
      </w:pPr>
      <w:bookmarkStart w:id="12" w:name="_Toc466499545"/>
      <w:r>
        <w:rPr>
          <w:rFonts w:hint="eastAsia"/>
        </w:rPr>
        <w:t>文档内容</w:t>
      </w:r>
      <w:bookmarkEnd w:id="12"/>
    </w:p>
    <w:p w14:paraId="4426B45D" w14:textId="77777777" w:rsidR="00AC5957" w:rsidRDefault="00AC5957" w:rsidP="00AC5957">
      <w:pPr>
        <w:ind w:firstLine="480"/>
      </w:pPr>
      <w:r>
        <w:rPr>
          <w:rFonts w:hint="eastAsia"/>
        </w:rPr>
        <w:t>包含硬件、功能、性能、输入输出、接口需求、警示信息、保密安全、数据与数据库、文档和法规的要求。</w:t>
      </w:r>
    </w:p>
    <w:p w14:paraId="1BE238F1" w14:textId="77777777" w:rsidR="00AC5957" w:rsidRDefault="00AC5957" w:rsidP="00AC5957">
      <w:pPr>
        <w:pStyle w:val="Heading3"/>
        <w:tabs>
          <w:tab w:val="left" w:pos="720"/>
        </w:tabs>
      </w:pPr>
      <w:bookmarkStart w:id="13" w:name="_Toc466499546"/>
      <w:r>
        <w:rPr>
          <w:rFonts w:hint="eastAsia"/>
        </w:rPr>
        <w:t>文档保密性与私密性</w:t>
      </w:r>
      <w:bookmarkEnd w:id="13"/>
    </w:p>
    <w:p w14:paraId="50AF3145" w14:textId="77777777" w:rsidR="00AC5957" w:rsidRDefault="00AC5957" w:rsidP="00AC5957">
      <w:pPr>
        <w:ind w:firstLine="480"/>
      </w:pPr>
      <w:r>
        <w:rPr>
          <w:rFonts w:hint="eastAsia"/>
        </w:rPr>
        <w:t>本文档的预期读者是与购物平台开发有联系的决策人，项目承担者，开发组成人员，支持本项目的领导和公司人员，软件验证者。</w:t>
      </w:r>
    </w:p>
    <w:p w14:paraId="6C01F4FD" w14:textId="77777777" w:rsidR="00CA0C32" w:rsidRDefault="00CA0C32" w:rsidP="00CA0C32">
      <w:pPr>
        <w:pStyle w:val="Heading2"/>
      </w:pPr>
      <w:r>
        <w:rPr>
          <w:rFonts w:hint="eastAsia"/>
        </w:rPr>
        <w:t>术语和缩略词</w:t>
      </w:r>
      <w:bookmarkEnd w:id="9"/>
      <w:bookmarkEnd w:id="10"/>
    </w:p>
    <w:p w14:paraId="41F19CFF" w14:textId="1D0DB8EF" w:rsidR="00426606" w:rsidRPr="00426606" w:rsidRDefault="00426606" w:rsidP="00426606">
      <w:r>
        <w:rPr>
          <w:rFonts w:hint="eastAsia"/>
        </w:rPr>
        <w:t>暂无。</w:t>
      </w:r>
    </w:p>
    <w:p w14:paraId="5135F71E" w14:textId="0BF7F152" w:rsidR="00CA0C32" w:rsidRDefault="00CA0C32" w:rsidP="00CA0C32">
      <w:pPr>
        <w:pStyle w:val="Heading2"/>
      </w:pPr>
      <w:bookmarkStart w:id="14" w:name="_Toc264820571"/>
      <w:bookmarkStart w:id="15" w:name="_Toc265683278"/>
      <w:r>
        <w:rPr>
          <w:rFonts w:hint="eastAsia"/>
        </w:rPr>
        <w:t>引用文档</w:t>
      </w:r>
      <w:bookmarkEnd w:id="14"/>
      <w:bookmarkEnd w:id="15"/>
    </w:p>
    <w:p w14:paraId="1E5608E0" w14:textId="77777777" w:rsidR="00AC5957" w:rsidRDefault="00AC5957" w:rsidP="00AC5957">
      <w:pPr>
        <w:numPr>
          <w:ilvl w:val="0"/>
          <w:numId w:val="14"/>
        </w:numPr>
      </w:pPr>
      <w:bookmarkStart w:id="16" w:name="_Toc265683279"/>
      <w:r>
        <w:rPr>
          <w:rFonts w:ascii="宋体" w:hAnsi="宋体" w:hint="eastAsia"/>
        </w:rPr>
        <w:t>国家标准《项目开发计划（</w:t>
      </w:r>
      <w:r>
        <w:rPr>
          <w:rFonts w:ascii="宋体" w:hAnsi="宋体"/>
        </w:rPr>
        <w:t>GB856T——88）》</w:t>
      </w:r>
    </w:p>
    <w:p w14:paraId="659F3E15" w14:textId="77777777" w:rsidR="00AC5957" w:rsidRDefault="00AC5957" w:rsidP="00AC5957">
      <w:pPr>
        <w:numPr>
          <w:ilvl w:val="0"/>
          <w:numId w:val="14"/>
        </w:numPr>
      </w:pPr>
      <w:r>
        <w:rPr>
          <w:rFonts w:hint="eastAsia"/>
        </w:rPr>
        <w:t>《淘京东宝网上购物平台》开发计划</w:t>
      </w:r>
      <w:r>
        <w:rPr>
          <w:rFonts w:hint="eastAsia"/>
        </w:rPr>
        <w:t>2.0</w:t>
      </w:r>
    </w:p>
    <w:p w14:paraId="291D9B20" w14:textId="77777777" w:rsidR="00AC5957" w:rsidRDefault="00AC5957" w:rsidP="00AC5957">
      <w:pPr>
        <w:numPr>
          <w:ilvl w:val="0"/>
          <w:numId w:val="14"/>
        </w:numPr>
      </w:pPr>
      <w:r>
        <w:rPr>
          <w:rFonts w:hint="eastAsia"/>
        </w:rPr>
        <w:t>Team1_</w:t>
      </w:r>
      <w:r>
        <w:rPr>
          <w:rFonts w:hint="eastAsia"/>
        </w:rPr>
        <w:t>淘京东宝网上购物平台</w:t>
      </w:r>
      <w:r>
        <w:rPr>
          <w:rFonts w:hint="eastAsia"/>
        </w:rPr>
        <w:t>_SRS1.3</w:t>
      </w:r>
    </w:p>
    <w:p w14:paraId="6FD4D8E3" w14:textId="77777777" w:rsidR="00CB7500" w:rsidRDefault="00536B80" w:rsidP="000036CB">
      <w:pPr>
        <w:pStyle w:val="Heading1"/>
      </w:pPr>
      <w:r>
        <w:rPr>
          <w:rFonts w:hint="eastAsia"/>
        </w:rPr>
        <w:t>需求概述</w:t>
      </w:r>
      <w:bookmarkEnd w:id="16"/>
    </w:p>
    <w:p w14:paraId="53917A7E" w14:textId="77777777" w:rsidR="006E2205" w:rsidRDefault="006E2205" w:rsidP="006E2205">
      <w:bookmarkStart w:id="17" w:name="_Toc265683280"/>
      <w:r>
        <w:rPr>
          <w:rFonts w:hint="eastAsia"/>
        </w:rPr>
        <w:t>该系统包括以下功能：登录；注册；浏览目录；搜索商品；查看商品；购物车管理；订单处理；会员信息管理；客户服务；商家商品管理；商家订单处理；商家信息管理等。</w:t>
      </w:r>
    </w:p>
    <w:p w14:paraId="0F1521B2" w14:textId="77777777" w:rsidR="006E2205" w:rsidRDefault="006E2205" w:rsidP="006E2205">
      <w:r>
        <w:rPr>
          <w:rFonts w:hint="eastAsia"/>
        </w:rPr>
        <w:t xml:space="preserve">    </w:t>
      </w:r>
      <w:r>
        <w:rPr>
          <w:rFonts w:hint="eastAsia"/>
        </w:rPr>
        <w:t>其中，购物车管理包括：加入购物车；查看购物车；修改购物车中的商品；删除购物车中的商品；清空购物车等。</w:t>
      </w:r>
    </w:p>
    <w:p w14:paraId="38BA6F0C" w14:textId="77777777" w:rsidR="006E2205" w:rsidRDefault="006E2205" w:rsidP="006E2205">
      <w:r>
        <w:rPr>
          <w:rFonts w:hint="eastAsia"/>
        </w:rPr>
        <w:t xml:space="preserve">    </w:t>
      </w:r>
      <w:r>
        <w:rPr>
          <w:rFonts w:hint="eastAsia"/>
        </w:rPr>
        <w:t>订单处理包括：结账；配置收货人信息；配置送货方式；配置付款方式；确认订单；查看订单；修改订单；删除订单等。</w:t>
      </w:r>
    </w:p>
    <w:p w14:paraId="634300D7" w14:textId="77777777" w:rsidR="006E2205" w:rsidRDefault="006E2205" w:rsidP="006E2205">
      <w:pPr>
        <w:ind w:firstLine="480"/>
      </w:pPr>
      <w:r>
        <w:rPr>
          <w:rFonts w:hint="eastAsia"/>
        </w:rPr>
        <w:t>会员信息管理包括：修改个人基本信息；修改收货地址；查看消费记录；查</w:t>
      </w:r>
      <w:r>
        <w:rPr>
          <w:rFonts w:hint="eastAsia"/>
        </w:rPr>
        <w:lastRenderedPageBreak/>
        <w:t>看积分等。</w:t>
      </w:r>
    </w:p>
    <w:p w14:paraId="1C841E03" w14:textId="77777777" w:rsidR="006E2205" w:rsidRDefault="006E2205" w:rsidP="006E2205">
      <w:pPr>
        <w:ind w:firstLine="480"/>
      </w:pPr>
      <w:r>
        <w:rPr>
          <w:rFonts w:hint="eastAsia"/>
        </w:rPr>
        <w:t>商家商品管理包括：添加商品；完善商品信息；删除商品等。</w:t>
      </w:r>
    </w:p>
    <w:p w14:paraId="13800DC4" w14:textId="77777777" w:rsidR="006E2205" w:rsidRDefault="006E2205" w:rsidP="006E2205">
      <w:pPr>
        <w:ind w:firstLine="480"/>
      </w:pPr>
    </w:p>
    <w:p w14:paraId="329CE648" w14:textId="77777777" w:rsidR="000B4346" w:rsidRDefault="00FF4FB7" w:rsidP="000B4346">
      <w:pPr>
        <w:pStyle w:val="Heading1"/>
      </w:pPr>
      <w:r>
        <w:rPr>
          <w:rFonts w:hint="eastAsia"/>
        </w:rPr>
        <w:t>体系结构设计</w:t>
      </w:r>
      <w:bookmarkEnd w:id="17"/>
    </w:p>
    <w:p w14:paraId="483B15F9" w14:textId="77777777" w:rsidR="000B4346" w:rsidRDefault="00B30F52" w:rsidP="00B30F52">
      <w:pPr>
        <w:pStyle w:val="Heading2"/>
      </w:pPr>
      <w:bookmarkStart w:id="18" w:name="_Toc265683281"/>
      <w:r>
        <w:rPr>
          <w:rFonts w:hint="eastAsia"/>
        </w:rPr>
        <w:t>总体结构</w:t>
      </w:r>
      <w:bookmarkEnd w:id="18"/>
    </w:p>
    <w:p w14:paraId="1DC6C5AE" w14:textId="77777777" w:rsidR="00A1176D" w:rsidRDefault="00A1176D" w:rsidP="00A1176D"/>
    <w:p w14:paraId="6D9A5DFA" w14:textId="77777777" w:rsidR="000F0BC5" w:rsidRDefault="000F0BC5" w:rsidP="00A1176D"/>
    <w:p w14:paraId="561441BF" w14:textId="4D6664D2" w:rsidR="000F0BC5" w:rsidRDefault="00396BC2" w:rsidP="00A1176D">
      <w:r>
        <w:rPr>
          <w:noProof/>
        </w:rPr>
        <w:drawing>
          <wp:inline distT="0" distB="0" distL="0" distR="0" wp14:anchorId="6C36B75C" wp14:editId="05421A0A">
            <wp:extent cx="5278120" cy="36252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29 at 7.33.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3625215"/>
                    </a:xfrm>
                    <a:prstGeom prst="rect">
                      <a:avLst/>
                    </a:prstGeom>
                  </pic:spPr>
                </pic:pic>
              </a:graphicData>
            </a:graphic>
          </wp:inline>
        </w:drawing>
      </w:r>
    </w:p>
    <w:p w14:paraId="622B1506" w14:textId="77777777" w:rsidR="000F0BC5" w:rsidRDefault="000F0BC5" w:rsidP="00A1176D"/>
    <w:p w14:paraId="29D282D0" w14:textId="4D4C0845" w:rsidR="000F0BC5" w:rsidRDefault="00911838" w:rsidP="00A1176D">
      <w:r>
        <w:rPr>
          <w:rFonts w:hint="eastAsia"/>
        </w:rPr>
        <w:t xml:space="preserve">  </w:t>
      </w:r>
      <w:r>
        <w:rPr>
          <w:rFonts w:hint="eastAsia"/>
        </w:rPr>
        <w:t>在表现层，我们使用了</w:t>
      </w:r>
      <w:r>
        <w:rPr>
          <w:rFonts w:hint="eastAsia"/>
        </w:rPr>
        <w:t>Webx</w:t>
      </w:r>
      <w:r>
        <w:rPr>
          <w:rFonts w:hint="eastAsia"/>
        </w:rPr>
        <w:t>框架，</w:t>
      </w:r>
      <w:r w:rsidR="000405DA" w:rsidRPr="000405DA">
        <w:t>Webx</w:t>
      </w:r>
      <w:r w:rsidR="000405DA" w:rsidRPr="000405DA">
        <w:t>是一个在</w:t>
      </w:r>
      <w:hyperlink r:id="rId11" w:history="1">
        <w:r w:rsidR="000405DA" w:rsidRPr="000405DA">
          <w:t>阿里巴巴集团</w:t>
        </w:r>
      </w:hyperlink>
      <w:r w:rsidR="000405DA" w:rsidRPr="000405DA">
        <w:t>内部广泛使用的，层次化、模块化的一个</w:t>
      </w:r>
      <w:r w:rsidR="000405DA" w:rsidRPr="000405DA">
        <w:t>Web</w:t>
      </w:r>
      <w:r w:rsidR="000405DA" w:rsidRPr="000405DA">
        <w:t>框架。</w:t>
      </w:r>
      <w:r w:rsidR="000405DA" w:rsidRPr="000405DA">
        <w:t xml:space="preserve"> Webx</w:t>
      </w:r>
      <w:r w:rsidR="000405DA" w:rsidRPr="000405DA">
        <w:t>是基于经典</w:t>
      </w:r>
      <w:r w:rsidR="000405DA" w:rsidRPr="000405DA">
        <w:t>MVC</w:t>
      </w:r>
      <w:r w:rsidR="000405DA" w:rsidRPr="000405DA">
        <w:t>设计模式的</w:t>
      </w:r>
      <w:r w:rsidR="000405DA" w:rsidRPr="000405DA">
        <w:t>WEB</w:t>
      </w:r>
      <w:r w:rsidR="000405DA" w:rsidRPr="000405DA">
        <w:t>框架，推崇页面驱动和约定胜于配置的理念。</w:t>
      </w:r>
      <w:r w:rsidR="000405DA" w:rsidRPr="000405DA">
        <w:t xml:space="preserve"> Webx</w:t>
      </w:r>
      <w:r w:rsidR="000405DA" w:rsidRPr="000405DA">
        <w:t>是一个基于</w:t>
      </w:r>
      <w:hyperlink r:id="rId12" w:history="1">
        <w:r w:rsidR="000405DA" w:rsidRPr="000405DA">
          <w:t>Spring</w:t>
        </w:r>
      </w:hyperlink>
      <w:r w:rsidR="000405DA" w:rsidRPr="000405DA">
        <w:t>的组件框架。组件是一个软件包，它可以被其它组件扩展，也可以扩展其它组件。</w:t>
      </w:r>
      <w:r w:rsidR="000405DA">
        <w:rPr>
          <w:rFonts w:hint="eastAsia"/>
        </w:rPr>
        <w:t>在我们的系统中，使用</w:t>
      </w:r>
      <w:r w:rsidR="000405DA">
        <w:rPr>
          <w:rFonts w:hint="eastAsia"/>
        </w:rPr>
        <w:t>webx</w:t>
      </w:r>
      <w:r w:rsidR="000405DA">
        <w:rPr>
          <w:rFonts w:hint="eastAsia"/>
        </w:rPr>
        <w:t>以及</w:t>
      </w:r>
      <w:r w:rsidR="000405DA">
        <w:rPr>
          <w:rFonts w:hint="eastAsia"/>
        </w:rPr>
        <w:t>service</w:t>
      </w:r>
      <w:r w:rsidR="000405DA">
        <w:rPr>
          <w:rFonts w:hint="eastAsia"/>
        </w:rPr>
        <w:t>框架作为</w:t>
      </w:r>
      <w:r w:rsidR="000405DA">
        <w:rPr>
          <w:rFonts w:hint="eastAsia"/>
        </w:rPr>
        <w:t>web</w:t>
      </w:r>
      <w:r w:rsidR="000405DA">
        <w:rPr>
          <w:rFonts w:hint="eastAsia"/>
        </w:rPr>
        <w:t>层框架</w:t>
      </w:r>
      <w:r w:rsidR="00B82F41">
        <w:rPr>
          <w:rFonts w:hint="eastAsia"/>
        </w:rPr>
        <w:t>来实现高度可扩展的网站开发模式，高效利用框架实现系统。</w:t>
      </w:r>
    </w:p>
    <w:p w14:paraId="51D30413" w14:textId="77777777" w:rsidR="00CB569B" w:rsidRDefault="00911838" w:rsidP="00A1176D">
      <w:r>
        <w:rPr>
          <w:rFonts w:hint="eastAsia"/>
        </w:rPr>
        <w:lastRenderedPageBreak/>
        <w:t xml:space="preserve">   </w:t>
      </w:r>
      <w:r>
        <w:rPr>
          <w:rFonts w:hint="eastAsia"/>
        </w:rPr>
        <w:t>在商业逻辑层，区别于传统的</w:t>
      </w:r>
      <w:r w:rsidR="00BA46DE">
        <w:rPr>
          <w:rFonts w:hint="eastAsia"/>
        </w:rPr>
        <w:t>SLSB</w:t>
      </w:r>
      <w:r>
        <w:rPr>
          <w:rFonts w:hint="eastAsia"/>
        </w:rPr>
        <w:t>，我们的应用采用了</w:t>
      </w:r>
      <w:r w:rsidR="00BA46DE">
        <w:rPr>
          <w:rFonts w:hint="eastAsia"/>
        </w:rPr>
        <w:t>SPRING</w:t>
      </w:r>
      <w:r w:rsidR="00BA46DE">
        <w:rPr>
          <w:rFonts w:hint="eastAsia"/>
        </w:rPr>
        <w:t>架构</w:t>
      </w:r>
      <w:r>
        <w:rPr>
          <w:rFonts w:hint="eastAsia"/>
        </w:rPr>
        <w:t>来实现业务逻辑对象的控制</w:t>
      </w:r>
      <w:r w:rsidR="00CB569B">
        <w:rPr>
          <w:rFonts w:hint="eastAsia"/>
        </w:rPr>
        <w:t>，使用别人搭建好的框架节省了开发时的逻辑复杂度。</w:t>
      </w:r>
    </w:p>
    <w:p w14:paraId="667B8CAD" w14:textId="77777777" w:rsidR="00CB569B" w:rsidRDefault="00CB569B" w:rsidP="00A1176D">
      <w:r>
        <w:rPr>
          <w:rFonts w:hint="eastAsia"/>
        </w:rPr>
        <w:t>同时，我们采用分布式</w:t>
      </w:r>
      <w:r>
        <w:rPr>
          <w:rFonts w:hint="eastAsia"/>
        </w:rPr>
        <w:t>cache</w:t>
      </w:r>
      <w:r>
        <w:rPr>
          <w:rFonts w:hint="eastAsia"/>
        </w:rPr>
        <w:t>和分布式</w:t>
      </w:r>
      <w:r>
        <w:rPr>
          <w:rFonts w:hint="eastAsia"/>
        </w:rPr>
        <w:t>session</w:t>
      </w:r>
      <w:r>
        <w:rPr>
          <w:rFonts w:hint="eastAsia"/>
        </w:rPr>
        <w:t>的设计，最大化分布式系统的优势，节省硬件开销，加快访问速度。</w:t>
      </w:r>
    </w:p>
    <w:p w14:paraId="5732452E" w14:textId="76FA1676" w:rsidR="00911838" w:rsidRDefault="00CB569B" w:rsidP="00A1176D">
      <w:r>
        <w:rPr>
          <w:rFonts w:hint="eastAsia"/>
        </w:rPr>
        <w:t xml:space="preserve">  </w:t>
      </w:r>
      <w:r>
        <w:rPr>
          <w:rFonts w:hint="eastAsia"/>
        </w:rPr>
        <w:t>数据存储层，我们使用搜索引擎来帮助用户搜索到他们想要的物品，搜索的时候，先通过</w:t>
      </w:r>
      <w:r>
        <w:rPr>
          <w:rFonts w:hint="eastAsia"/>
        </w:rPr>
        <w:t>LDAP</w:t>
      </w:r>
      <w:r>
        <w:rPr>
          <w:rFonts w:hint="eastAsia"/>
        </w:rPr>
        <w:t>（</w:t>
      </w:r>
      <w:r w:rsidRPr="00CB569B">
        <w:t>Lightweight Directory Access Protocol</w:t>
      </w:r>
      <w:r w:rsidRPr="00CB569B">
        <w:rPr>
          <w:rFonts w:hint="eastAsia"/>
        </w:rPr>
        <w:t>）。</w:t>
      </w:r>
      <w:r w:rsidRPr="00CB569B">
        <w:t>LDAP</w:t>
      </w:r>
      <w:r w:rsidRPr="00CB569B">
        <w:t>目录以树状的层次结构来存储数据</w:t>
      </w:r>
      <w:r w:rsidRPr="00CB569B">
        <w:rPr>
          <w:rFonts w:hint="eastAsia"/>
        </w:rPr>
        <w:t>，快速的找到数据所在数据库，然后进行对应的数据库操作，返回搜索数据。</w:t>
      </w:r>
      <w:r w:rsidR="00C6355B" w:rsidRPr="00A1176D">
        <w:rPr>
          <w:rFonts w:hint="eastAsia"/>
        </w:rPr>
        <w:t xml:space="preserve"> </w:t>
      </w:r>
    </w:p>
    <w:p w14:paraId="0BF1342A" w14:textId="4C2BB3B4" w:rsidR="00B30F52" w:rsidRPr="00B30F52" w:rsidRDefault="00447B02" w:rsidP="00447B02">
      <w:r>
        <w:rPr>
          <w:rFonts w:hint="eastAsia"/>
        </w:rPr>
        <w:t xml:space="preserve">    </w:t>
      </w:r>
      <w:r>
        <w:rPr>
          <w:rFonts w:hint="eastAsia"/>
        </w:rPr>
        <w:t>本应用的硬件体系结构相对简单，由于规模较小，采用小型的数据库进行数据储存</w:t>
      </w:r>
      <w:r>
        <w:rPr>
          <w:rFonts w:hint="eastAsia"/>
        </w:rPr>
        <w:t xml:space="preserve"> </w:t>
      </w:r>
      <w:r w:rsidR="006936C9">
        <w:rPr>
          <w:rFonts w:hint="eastAsia"/>
        </w:rPr>
        <w:t>。</w:t>
      </w:r>
    </w:p>
    <w:p w14:paraId="3F6AF77D" w14:textId="3688065E" w:rsidR="00C43B76" w:rsidRDefault="00C43B76" w:rsidP="00C43B76">
      <w:pPr>
        <w:pStyle w:val="Heading2"/>
      </w:pPr>
      <w:bookmarkStart w:id="19" w:name="_Toc44319528"/>
      <w:bookmarkStart w:id="20" w:name="_Toc265683282"/>
      <w:r>
        <w:rPr>
          <w:rFonts w:hint="eastAsia"/>
        </w:rPr>
        <w:t>功能分配</w:t>
      </w:r>
      <w:bookmarkEnd w:id="19"/>
      <w:bookmarkEnd w:id="20"/>
    </w:p>
    <w:p w14:paraId="269BF962" w14:textId="36F0A4C7" w:rsidR="00544B62" w:rsidRDefault="00544B62" w:rsidP="00C43B76">
      <w:pPr>
        <w:ind w:firstLine="420"/>
      </w:pPr>
      <w:r>
        <w:rPr>
          <w:rFonts w:hint="eastAsia"/>
        </w:rPr>
        <w:t>需求文档中说明了以下功能：</w:t>
      </w:r>
    </w:p>
    <w:p w14:paraId="001168DD" w14:textId="34B7A2F2" w:rsidR="00544B62" w:rsidRDefault="00544B62" w:rsidP="00C43B76">
      <w:pPr>
        <w:ind w:firstLine="420"/>
      </w:pPr>
      <w:r>
        <w:rPr>
          <w:rFonts w:hint="eastAsia"/>
        </w:rPr>
        <w:t>登陆功能：</w:t>
      </w:r>
      <w:r>
        <w:rPr>
          <w:rFonts w:hint="eastAsia"/>
        </w:rPr>
        <w:t xml:space="preserve"> </w:t>
      </w:r>
      <w:r>
        <w:rPr>
          <w:rFonts w:hint="eastAsia"/>
        </w:rPr>
        <w:t>登陆功能作为用户购买物品的资格接口，</w:t>
      </w:r>
      <w:r w:rsidR="00E0387D">
        <w:rPr>
          <w:rFonts w:hint="eastAsia"/>
        </w:rPr>
        <w:t>没有登陆的用户只能够拥有访问商品查看商品的权限，并不能购买商品。</w:t>
      </w:r>
    </w:p>
    <w:p w14:paraId="1F59023D" w14:textId="1785673E" w:rsidR="00E0387D" w:rsidRDefault="00E0387D" w:rsidP="00C43B76">
      <w:pPr>
        <w:ind w:firstLine="420"/>
      </w:pPr>
      <w:r>
        <w:rPr>
          <w:rFonts w:hint="eastAsia"/>
        </w:rPr>
        <w:t>注册功能：没有账户的用户需要注册以得到登陆的账号密码，账号可以使用邮箱，用户名或者手机号。</w:t>
      </w:r>
    </w:p>
    <w:p w14:paraId="52C2D580" w14:textId="449F460B" w:rsidR="00E0387D" w:rsidRDefault="00E0387D" w:rsidP="00C43B76">
      <w:pPr>
        <w:ind w:firstLine="420"/>
      </w:pPr>
      <w:r>
        <w:rPr>
          <w:rFonts w:hint="eastAsia"/>
        </w:rPr>
        <w:t>访问商品：作为本应用的核心模块，访问商品让用户直接的可以查看商品的属性和价格</w:t>
      </w:r>
      <w:r w:rsidR="00D53DB7">
        <w:rPr>
          <w:rFonts w:hint="eastAsia"/>
        </w:rPr>
        <w:t>。</w:t>
      </w:r>
    </w:p>
    <w:p w14:paraId="62CF4537" w14:textId="323BB9AD" w:rsidR="00D53DB7" w:rsidRDefault="00D53DB7" w:rsidP="00C43B76">
      <w:pPr>
        <w:ind w:firstLine="420"/>
      </w:pPr>
      <w:r>
        <w:rPr>
          <w:rFonts w:hint="eastAsia"/>
        </w:rPr>
        <w:t>购物车功能：用户将商品放入购物车是</w:t>
      </w:r>
      <w:r w:rsidR="00DE2A4C">
        <w:rPr>
          <w:rFonts w:hint="eastAsia"/>
        </w:rPr>
        <w:t>购买物品的唯一途径。</w:t>
      </w:r>
    </w:p>
    <w:p w14:paraId="0EC18C9A" w14:textId="38C94D39" w:rsidR="00DE2A4C" w:rsidRDefault="00DE2A4C" w:rsidP="00C43B76">
      <w:pPr>
        <w:ind w:firstLine="420"/>
      </w:pPr>
      <w:r>
        <w:rPr>
          <w:rFonts w:hint="eastAsia"/>
        </w:rPr>
        <w:t>购买提交订单功能：将用户购物车的商品订单提交到数据库。</w:t>
      </w:r>
    </w:p>
    <w:p w14:paraId="09846FFF" w14:textId="1BE973D2" w:rsidR="00DE2A4C" w:rsidRDefault="00DE2A4C" w:rsidP="00C43B76">
      <w:pPr>
        <w:ind w:firstLine="420"/>
      </w:pPr>
      <w:r>
        <w:rPr>
          <w:rFonts w:hint="eastAsia"/>
        </w:rPr>
        <w:t>支付功能：支付订单的总额的对应金钱，实现网站收益。</w:t>
      </w:r>
    </w:p>
    <w:p w14:paraId="05A55426" w14:textId="77777777" w:rsidR="00C43B76" w:rsidRDefault="00C43B76" w:rsidP="00C43B76">
      <w:pPr>
        <w:ind w:firstLine="420"/>
      </w:pPr>
      <w:r w:rsidRPr="00DE2A4C">
        <w:rPr>
          <w:rFonts w:hint="eastAsia"/>
          <w:b/>
        </w:rPr>
        <w:t>说明需求文档当中各项功能同总体结构的对应关系</w:t>
      </w:r>
      <w:r>
        <w:rPr>
          <w:rFonts w:hint="eastAsia"/>
        </w:rPr>
        <w:t>。</w:t>
      </w:r>
    </w:p>
    <w:p w14:paraId="3299F233" w14:textId="4FD18FED" w:rsidR="00B30F52" w:rsidRDefault="00BD6991" w:rsidP="00BD6991">
      <w:pPr>
        <w:pStyle w:val="Heading2"/>
      </w:pPr>
      <w:bookmarkStart w:id="21" w:name="_Toc265683283"/>
      <w:r>
        <w:rPr>
          <w:rFonts w:hint="eastAsia"/>
        </w:rPr>
        <w:t>关键问题及解决方案</w:t>
      </w:r>
      <w:bookmarkEnd w:id="21"/>
    </w:p>
    <w:p w14:paraId="6377F188" w14:textId="453F08B9" w:rsidR="009419A3" w:rsidRDefault="009419A3" w:rsidP="00246598">
      <w:pPr>
        <w:pStyle w:val="Heading3"/>
        <w:rPr>
          <w:rFonts w:ascii="Arial" w:hAnsi="Arial" w:cs="Arial"/>
        </w:rPr>
      </w:pPr>
      <w:r>
        <w:t>Webx</w:t>
      </w:r>
      <w:r>
        <w:rPr>
          <w:rFonts w:ascii="Arial" w:hAnsi="Arial" w:cs="Arial"/>
        </w:rPr>
        <w:t>的使用</w:t>
      </w:r>
    </w:p>
    <w:p w14:paraId="34D407E1" w14:textId="234E97D3" w:rsidR="00246598" w:rsidRDefault="00246598"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eastAsia="黑体" w:hint="eastAsia"/>
          <w:b/>
          <w:bCs/>
        </w:rPr>
        <w:t>对于</w:t>
      </w:r>
      <w:r>
        <w:rPr>
          <w:rFonts w:eastAsia="黑体" w:hint="eastAsia"/>
          <w:b/>
          <w:bCs/>
        </w:rPr>
        <w:t>webx</w:t>
      </w:r>
      <w:r>
        <w:rPr>
          <w:rFonts w:eastAsia="黑体" w:hint="eastAsia"/>
          <w:b/>
          <w:bCs/>
        </w:rPr>
        <w:t>这样的新技术，开始的设置和使用是我们的最大难点</w:t>
      </w:r>
    </w:p>
    <w:p w14:paraId="0B79CFAB" w14:textId="77777777" w:rsidR="009419A3" w:rsidRDefault="009419A3" w:rsidP="009419A3">
      <w:pPr>
        <w:numPr>
          <w:ilvl w:val="3"/>
          <w:numId w:val="17"/>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lastRenderedPageBreak/>
        <w:t>安装</w:t>
      </w:r>
      <w:r>
        <w:rPr>
          <w:color w:val="000000"/>
          <w:kern w:val="0"/>
        </w:rPr>
        <w:t>JDK</w:t>
      </w:r>
    </w:p>
    <w:p w14:paraId="5B207DC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Webx</w:t>
      </w:r>
      <w:r>
        <w:rPr>
          <w:color w:val="000000"/>
          <w:kern w:val="0"/>
        </w:rPr>
        <w:t>需要</w:t>
      </w:r>
      <w:r>
        <w:rPr>
          <w:color w:val="000000"/>
          <w:kern w:val="0"/>
        </w:rPr>
        <w:t>JDK 5.0</w:t>
      </w:r>
      <w:r>
        <w:rPr>
          <w:color w:val="000000"/>
          <w:kern w:val="0"/>
        </w:rPr>
        <w:t>以上的版本。从这里下载并安装它：</w:t>
      </w:r>
      <w:r>
        <w:rPr>
          <w:color w:val="000000"/>
          <w:kern w:val="0"/>
        </w:rPr>
        <w:t>http://www.oracle.com/technetwork/java/javase/</w:t>
      </w:r>
      <w:r>
        <w:rPr>
          <w:color w:val="000000"/>
          <w:kern w:val="0"/>
        </w:rPr>
        <w:t>。</w:t>
      </w:r>
      <w:r>
        <w:rPr>
          <w:color w:val="000000"/>
          <w:kern w:val="0"/>
        </w:rPr>
        <w:t>10.1.2. </w:t>
      </w:r>
      <w:r>
        <w:rPr>
          <w:color w:val="000000"/>
          <w:kern w:val="0"/>
        </w:rPr>
        <w:t>安装和配置</w:t>
      </w:r>
      <w:r>
        <w:rPr>
          <w:color w:val="000000"/>
          <w:kern w:val="0"/>
        </w:rPr>
        <w:t>maven</w:t>
      </w:r>
    </w:p>
    <w:p w14:paraId="08853C8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Webx</w:t>
      </w:r>
      <w:r>
        <w:rPr>
          <w:color w:val="000000"/>
          <w:kern w:val="0"/>
        </w:rPr>
        <w:t>需要</w:t>
      </w:r>
      <w:r>
        <w:rPr>
          <w:color w:val="000000"/>
          <w:kern w:val="0"/>
        </w:rPr>
        <w:t>maven 2</w:t>
      </w:r>
      <w:r>
        <w:rPr>
          <w:color w:val="000000"/>
          <w:kern w:val="0"/>
        </w:rPr>
        <w:t>或更高版本。从这里下载并安装它：</w:t>
      </w:r>
      <w:r>
        <w:rPr>
          <w:color w:val="000000"/>
          <w:kern w:val="0"/>
        </w:rPr>
        <w:t>http://maven.apache.org/</w:t>
      </w:r>
      <w:r>
        <w:rPr>
          <w:color w:val="000000"/>
          <w:kern w:val="0"/>
        </w:rPr>
        <w:t>。</w:t>
      </w:r>
    </w:p>
    <w:p w14:paraId="7A6F60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不需要对</w:t>
      </w:r>
      <w:r>
        <w:rPr>
          <w:color w:val="000000"/>
          <w:kern w:val="0"/>
        </w:rPr>
        <w:t>maven</w:t>
      </w:r>
      <w:r>
        <w:rPr>
          <w:color w:val="000000"/>
          <w:kern w:val="0"/>
        </w:rPr>
        <w:t>进行特殊的配置，因为运行</w:t>
      </w:r>
      <w:r>
        <w:rPr>
          <w:color w:val="000000"/>
          <w:kern w:val="0"/>
        </w:rPr>
        <w:t>Webx</w:t>
      </w:r>
      <w:r>
        <w:rPr>
          <w:color w:val="000000"/>
          <w:kern w:val="0"/>
        </w:rPr>
        <w:t>应用所需要的所有包都存放在全世界共享的中心</w:t>
      </w:r>
      <w:r>
        <w:rPr>
          <w:color w:val="000000"/>
          <w:kern w:val="0"/>
        </w:rPr>
        <w:t>Maven</w:t>
      </w:r>
      <w:r>
        <w:rPr>
          <w:color w:val="000000"/>
          <w:kern w:val="0"/>
        </w:rPr>
        <w:t>仓库（</w:t>
      </w:r>
      <w:r>
        <w:rPr>
          <w:color w:val="000000"/>
          <w:kern w:val="0"/>
        </w:rPr>
        <w:t>Central Maven Repository</w:t>
      </w:r>
      <w:r>
        <w:rPr>
          <w:color w:val="000000"/>
          <w:kern w:val="0"/>
        </w:rPr>
        <w:t>）中。</w:t>
      </w:r>
      <w:r>
        <w:rPr>
          <w:color w:val="000000"/>
          <w:kern w:val="0"/>
        </w:rPr>
        <w:t>Maven</w:t>
      </w:r>
      <w:r>
        <w:rPr>
          <w:color w:val="000000"/>
          <w:kern w:val="0"/>
        </w:rPr>
        <w:t>将从那里自动获取所有的</w:t>
      </w:r>
      <w:r>
        <w:rPr>
          <w:color w:val="000000"/>
          <w:kern w:val="0"/>
        </w:rPr>
        <w:t>jar</w:t>
      </w:r>
      <w:r>
        <w:rPr>
          <w:color w:val="000000"/>
          <w:kern w:val="0"/>
        </w:rPr>
        <w:t>包、源代码和</w:t>
      </w:r>
      <w:r>
        <w:rPr>
          <w:color w:val="000000"/>
          <w:kern w:val="0"/>
        </w:rPr>
        <w:t>javadoc</w:t>
      </w:r>
      <w:r>
        <w:rPr>
          <w:color w:val="000000"/>
          <w:kern w:val="0"/>
        </w:rPr>
        <w:t>。</w:t>
      </w:r>
    </w:p>
    <w:p w14:paraId="1DE56CA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05867B38"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安装集成开发环境</w:t>
      </w:r>
    </w:p>
    <w:p w14:paraId="1331D56F"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安装如下插件：</w:t>
      </w:r>
    </w:p>
    <w:p w14:paraId="79D5BEB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Maven eclipse</w:t>
      </w:r>
      <w:r>
        <w:rPr>
          <w:color w:val="000000"/>
          <w:kern w:val="0"/>
        </w:rPr>
        <w:t>插件：</w:t>
      </w:r>
      <w:r>
        <w:rPr>
          <w:color w:val="000000"/>
          <w:kern w:val="0"/>
        </w:rPr>
        <w:t>http://eclipse.org/m2e/</w:t>
      </w:r>
    </w:p>
    <w:p w14:paraId="18035A7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Git eclipse</w:t>
      </w:r>
      <w:r>
        <w:rPr>
          <w:color w:val="000000"/>
          <w:kern w:val="0"/>
        </w:rPr>
        <w:t>插件：</w:t>
      </w:r>
      <w:r>
        <w:rPr>
          <w:color w:val="000000"/>
          <w:kern w:val="0"/>
        </w:rPr>
        <w:t>http://eclipse.org/egit/</w:t>
      </w:r>
    </w:p>
    <w:p w14:paraId="53B145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SpringExt eclipse</w:t>
      </w:r>
      <w:r>
        <w:rPr>
          <w:color w:val="000000"/>
          <w:kern w:val="0"/>
        </w:rPr>
        <w:t>插件：</w:t>
      </w:r>
      <w:r>
        <w:rPr>
          <w:color w:val="000000"/>
          <w:kern w:val="0"/>
        </w:rPr>
        <w:t>http://openwebx.org/updatesite/</w:t>
      </w:r>
    </w:p>
    <w:p w14:paraId="52BA2B19" w14:textId="77777777" w:rsidR="009419A3" w:rsidRDefault="009419A3" w:rsidP="009419A3">
      <w:pPr>
        <w:numPr>
          <w:ilvl w:val="3"/>
          <w:numId w:val="19"/>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创建应用</w:t>
      </w:r>
    </w:p>
    <w:p w14:paraId="4B1434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请打开命令行工具（</w:t>
      </w:r>
      <w:r>
        <w:rPr>
          <w:color w:val="000000"/>
          <w:kern w:val="0"/>
        </w:rPr>
        <w:t>Windows cmd</w:t>
      </w:r>
      <w:r>
        <w:rPr>
          <w:color w:val="000000"/>
          <w:kern w:val="0"/>
        </w:rPr>
        <w:t>或</w:t>
      </w:r>
      <w:r>
        <w:rPr>
          <w:color w:val="000000"/>
          <w:kern w:val="0"/>
        </w:rPr>
        <w:t>Unix/Linux bash</w:t>
      </w:r>
      <w:r>
        <w:rPr>
          <w:color w:val="000000"/>
          <w:kern w:val="0"/>
        </w:rPr>
        <w:t>），输入如下命令：</w:t>
      </w:r>
    </w:p>
    <w:p w14:paraId="612270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mvn archetype:generate \</w:t>
      </w:r>
    </w:p>
    <w:p w14:paraId="015102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-DgroupId=com.alibaba.webx \anchor co.firstapp.archetype.groupId</w:t>
      </w:r>
    </w:p>
    <w:p w14:paraId="1BDF091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-DartifactId=tutorial1 \anchor co.firstapp.archetype.artifactId</w:t>
      </w:r>
    </w:p>
    <w:p w14:paraId="566BD9E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-Dversion=1.0-SNAPSHOT \anchor co.firstapp.archetype.version</w:t>
      </w:r>
    </w:p>
    <w:p w14:paraId="029404A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-Dpackage=com.alibaba.webx.tutorial1 \anchor co.firstapp.archetype.package</w:t>
      </w:r>
    </w:p>
    <w:p w14:paraId="0383F2A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-DarchetypeArtifactId=archetype-webx-quickstart \</w:t>
      </w:r>
    </w:p>
    <w:p w14:paraId="7801DFE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-DarchetypeGroupId=com.alibaba.citrus.sample \</w:t>
      </w:r>
    </w:p>
    <w:p w14:paraId="7AF7272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-DarchetypeVersion=1.8 \</w:t>
      </w:r>
    </w:p>
    <w:p w14:paraId="76A4EA8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-DinteractiveMode=false</w:t>
      </w:r>
    </w:p>
    <w:p w14:paraId="2FC689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由于</w:t>
      </w:r>
      <w:r>
        <w:rPr>
          <w:color w:val="000000"/>
          <w:kern w:val="0"/>
        </w:rPr>
        <w:t>Windows</w:t>
      </w:r>
      <w:r>
        <w:rPr>
          <w:color w:val="000000"/>
          <w:kern w:val="0"/>
        </w:rPr>
        <w:t>下不支持命令换行，请改用非换行版：</w:t>
      </w:r>
    </w:p>
    <w:p w14:paraId="6EA7E7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mvn archetype:generate -DgroupId=com.alibaba.webx -DartifactId=tutorial1 -Dversion=1.0-SNAPSHOT -Dpackage=com.alibaba.webx.tutorial1 -DarchetypeArtifactId=archetype-webx-quickstart -DarchetypeGroupId=com.alibaba.citrus.sample -DarchetypeVersion=1.8 -DinteractiveMode=false</w:t>
      </w:r>
    </w:p>
    <w:p w14:paraId="3A5D964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命令执行完后，你会看见一个新目录：</w:t>
      </w:r>
      <w:r>
        <w:rPr>
          <w:color w:val="000000"/>
          <w:kern w:val="0"/>
        </w:rPr>
        <w:t>tutorial1</w:t>
      </w:r>
      <w:r>
        <w:rPr>
          <w:color w:val="000000"/>
          <w:kern w:val="0"/>
        </w:rPr>
        <w:t>。它就是我们刚刚创建的新项目。</w:t>
      </w:r>
    </w:p>
    <w:p w14:paraId="3359DF81" w14:textId="77777777" w:rsidR="009419A3" w:rsidRDefault="009419A3" w:rsidP="009419A3">
      <w:pPr>
        <w:numPr>
          <w:ilvl w:val="3"/>
          <w:numId w:val="20"/>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运行应用</w:t>
      </w:r>
    </w:p>
    <w:p w14:paraId="19E031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进入刚创建的</w:t>
      </w:r>
      <w:r>
        <w:rPr>
          <w:color w:val="000000"/>
          <w:kern w:val="0"/>
        </w:rPr>
        <w:t>tutorial1</w:t>
      </w:r>
      <w:r>
        <w:rPr>
          <w:color w:val="000000"/>
          <w:kern w:val="0"/>
        </w:rPr>
        <w:t>目录，在此目录下执行</w:t>
      </w:r>
      <w:r>
        <w:rPr>
          <w:color w:val="000000"/>
          <w:kern w:val="0"/>
        </w:rPr>
        <w:t>maven</w:t>
      </w:r>
      <w:r>
        <w:rPr>
          <w:color w:val="000000"/>
          <w:kern w:val="0"/>
        </w:rPr>
        <w:t>命令：</w:t>
      </w:r>
    </w:p>
    <w:p w14:paraId="48E837A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mvn jetty:run</w:t>
      </w:r>
    </w:p>
    <w:p w14:paraId="0FACB4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这条命令会启动</w:t>
      </w:r>
      <w:r>
        <w:rPr>
          <w:color w:val="000000"/>
          <w:kern w:val="0"/>
        </w:rPr>
        <w:t>Jetty Server</w:t>
      </w:r>
      <w:r>
        <w:rPr>
          <w:color w:val="000000"/>
          <w:kern w:val="0"/>
        </w:rPr>
        <w:t>，默认的端口是</w:t>
      </w:r>
      <w:r>
        <w:rPr>
          <w:color w:val="000000"/>
          <w:kern w:val="0"/>
        </w:rPr>
        <w:t>8081</w:t>
      </w:r>
      <w:r>
        <w:rPr>
          <w:color w:val="000000"/>
          <w:kern w:val="0"/>
        </w:rPr>
        <w:t>。</w:t>
      </w:r>
    </w:p>
    <w:p w14:paraId="6FA3C4B9"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3.3.2 Spring</w:t>
      </w:r>
      <w:r>
        <w:rPr>
          <w:rFonts w:ascii="Arial" w:hAnsi="Arial" w:cs="Arial"/>
          <w:b/>
          <w:bCs/>
          <w:color w:val="000000"/>
          <w:kern w:val="0"/>
          <w:sz w:val="28"/>
          <w:szCs w:val="28"/>
        </w:rPr>
        <w:t>的使用</w:t>
      </w:r>
    </w:p>
    <w:p w14:paraId="19234F00" w14:textId="3CB5D0F7" w:rsidR="00246598" w:rsidRDefault="00246598"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rFonts w:hint="eastAsia"/>
          <w:color w:val="000000"/>
          <w:kern w:val="0"/>
        </w:rPr>
        <w:t>spring</w:t>
      </w:r>
      <w:r>
        <w:rPr>
          <w:rFonts w:hint="eastAsia"/>
          <w:color w:val="000000"/>
          <w:kern w:val="0"/>
        </w:rPr>
        <w:t>框架在使用的时候方便高效，但是在开始设置的时候花了我们一番功夫。</w:t>
      </w:r>
    </w:p>
    <w:p w14:paraId="78BED4C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 jar</w:t>
      </w:r>
      <w:r>
        <w:rPr>
          <w:color w:val="000000"/>
          <w:kern w:val="0"/>
        </w:rPr>
        <w:t>包引入</w:t>
      </w:r>
    </w:p>
    <w:p w14:paraId="4BF4F18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 2.5.6</w:t>
      </w:r>
      <w:r>
        <w:rPr>
          <w:color w:val="000000"/>
          <w:kern w:val="0"/>
        </w:rPr>
        <w:t>：</w:t>
      </w:r>
      <w:r>
        <w:rPr>
          <w:color w:val="000000"/>
          <w:kern w:val="0"/>
        </w:rPr>
        <w:t>spring.jar</w:t>
      </w:r>
      <w:r>
        <w:rPr>
          <w:color w:val="000000"/>
          <w:kern w:val="0"/>
        </w:rPr>
        <w:t>、</w:t>
      </w:r>
      <w:r>
        <w:rPr>
          <w:color w:val="000000"/>
          <w:kern w:val="0"/>
        </w:rPr>
        <w:t>spring-webmvc.jar</w:t>
      </w:r>
      <w:r>
        <w:rPr>
          <w:color w:val="000000"/>
          <w:kern w:val="0"/>
        </w:rPr>
        <w:t>、</w:t>
      </w:r>
      <w:r>
        <w:rPr>
          <w:color w:val="000000"/>
          <w:kern w:val="0"/>
        </w:rPr>
        <w:t>commons-logging.jar</w:t>
      </w:r>
      <w:r>
        <w:rPr>
          <w:color w:val="000000"/>
          <w:kern w:val="0"/>
        </w:rPr>
        <w:t>、</w:t>
      </w:r>
      <w:r>
        <w:rPr>
          <w:color w:val="000000"/>
          <w:kern w:val="0"/>
        </w:rPr>
        <w:t>cglib-nodep-2.1_3.jar</w:t>
      </w:r>
    </w:p>
    <w:p w14:paraId="0EE223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Hibernate 3.6.8</w:t>
      </w:r>
      <w:r>
        <w:rPr>
          <w:color w:val="000000"/>
          <w:kern w:val="0"/>
        </w:rPr>
        <w:t>：</w:t>
      </w:r>
      <w:r>
        <w:rPr>
          <w:color w:val="000000"/>
          <w:kern w:val="0"/>
        </w:rPr>
        <w:t>hibernate3.jar</w:t>
      </w:r>
      <w:r>
        <w:rPr>
          <w:color w:val="000000"/>
          <w:kern w:val="0"/>
        </w:rPr>
        <w:t>、</w:t>
      </w:r>
      <w:r>
        <w:rPr>
          <w:color w:val="000000"/>
          <w:kern w:val="0"/>
        </w:rPr>
        <w:t>hibernate-jpa-2.0-api-1.0.1.Final.jar</w:t>
      </w:r>
      <w:r>
        <w:rPr>
          <w:color w:val="000000"/>
          <w:kern w:val="0"/>
        </w:rPr>
        <w:t>、</w:t>
      </w:r>
      <w:r>
        <w:rPr>
          <w:color w:val="000000"/>
          <w:kern w:val="0"/>
        </w:rPr>
        <w:t>antlr-2.7.6.jar</w:t>
      </w:r>
      <w:r>
        <w:rPr>
          <w:color w:val="000000"/>
          <w:kern w:val="0"/>
        </w:rPr>
        <w:t>、</w:t>
      </w:r>
      <w:r>
        <w:rPr>
          <w:color w:val="000000"/>
          <w:kern w:val="0"/>
        </w:rPr>
        <w:t>commons-collections-3.1</w:t>
      </w:r>
      <w:r>
        <w:rPr>
          <w:color w:val="000000"/>
          <w:kern w:val="0"/>
        </w:rPr>
        <w:t>、</w:t>
      </w:r>
      <w:r>
        <w:rPr>
          <w:color w:val="000000"/>
          <w:kern w:val="0"/>
        </w:rPr>
        <w:t>dom4j-1.6.1.jar</w:t>
      </w:r>
      <w:r>
        <w:rPr>
          <w:color w:val="000000"/>
          <w:kern w:val="0"/>
        </w:rPr>
        <w:t>、</w:t>
      </w:r>
      <w:r>
        <w:rPr>
          <w:color w:val="000000"/>
          <w:kern w:val="0"/>
        </w:rPr>
        <w:t>javassist-3.12.0.GA.jar</w:t>
      </w:r>
      <w:r>
        <w:rPr>
          <w:color w:val="000000"/>
          <w:kern w:val="0"/>
        </w:rPr>
        <w:t>、</w:t>
      </w:r>
      <w:r>
        <w:rPr>
          <w:color w:val="000000"/>
          <w:kern w:val="0"/>
        </w:rPr>
        <w:t>jta-1.1.jar</w:t>
      </w:r>
      <w:r>
        <w:rPr>
          <w:color w:val="000000"/>
          <w:kern w:val="0"/>
        </w:rPr>
        <w:t>、</w:t>
      </w:r>
      <w:r>
        <w:rPr>
          <w:color w:val="000000"/>
          <w:kern w:val="0"/>
        </w:rPr>
        <w:t>slf4j-api-1.6.1.jar</w:t>
      </w:r>
      <w:r>
        <w:rPr>
          <w:color w:val="000000"/>
          <w:kern w:val="0"/>
        </w:rPr>
        <w:t>、</w:t>
      </w:r>
      <w:r>
        <w:rPr>
          <w:color w:val="000000"/>
          <w:kern w:val="0"/>
        </w:rPr>
        <w:t>slf4j-nop-1.6.4.jar</w:t>
      </w:r>
      <w:r>
        <w:rPr>
          <w:color w:val="000000"/>
          <w:kern w:val="0"/>
        </w:rPr>
        <w:t>、相应数据库的驱动</w:t>
      </w:r>
      <w:r>
        <w:rPr>
          <w:color w:val="000000"/>
          <w:kern w:val="0"/>
        </w:rPr>
        <w:t>jar</w:t>
      </w:r>
      <w:r>
        <w:rPr>
          <w:color w:val="000000"/>
          <w:kern w:val="0"/>
        </w:rPr>
        <w:t>包</w:t>
      </w:r>
    </w:p>
    <w:p w14:paraId="1469879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 web.xml</w:t>
      </w:r>
      <w:r>
        <w:rPr>
          <w:color w:val="000000"/>
          <w:kern w:val="0"/>
        </w:rPr>
        <w:t>配置（部分）</w:t>
      </w:r>
    </w:p>
    <w:p w14:paraId="2F83A2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Spring MVC</w:t>
      </w:r>
      <w:r>
        <w:rPr>
          <w:color w:val="000000"/>
          <w:kern w:val="0"/>
        </w:rPr>
        <w:t>配置</w:t>
      </w:r>
      <w:r>
        <w:rPr>
          <w:color w:val="000000"/>
          <w:kern w:val="0"/>
        </w:rPr>
        <w:t xml:space="preserve"> --&gt;</w:t>
      </w:r>
    </w:p>
    <w:p w14:paraId="67F6DD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4ACF1D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79C7958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78C071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&lt;servlet-class&gt;org.springframework.web.servlet.DispatcherServlet&lt;/servlet-class&gt; </w:t>
      </w:r>
    </w:p>
    <w:p w14:paraId="09E149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 </w:t>
      </w:r>
      <w:r>
        <w:rPr>
          <w:color w:val="000000"/>
          <w:kern w:val="0"/>
        </w:rPr>
        <w:t>可以自定义</w:t>
      </w:r>
      <w:r>
        <w:rPr>
          <w:color w:val="000000"/>
          <w:kern w:val="0"/>
        </w:rPr>
        <w:t>servlet.xml</w:t>
      </w:r>
      <w:r>
        <w:rPr>
          <w:color w:val="000000"/>
          <w:kern w:val="0"/>
        </w:rPr>
        <w:t>配置文件的位置和名称，默认为</w:t>
      </w:r>
      <w:r>
        <w:rPr>
          <w:color w:val="000000"/>
          <w:kern w:val="0"/>
        </w:rPr>
        <w:t>WEB-INF</w:t>
      </w:r>
      <w:r>
        <w:rPr>
          <w:color w:val="000000"/>
          <w:kern w:val="0"/>
        </w:rPr>
        <w:t>目录下，名称为</w:t>
      </w:r>
      <w:r>
        <w:rPr>
          <w:color w:val="000000"/>
          <w:kern w:val="0"/>
        </w:rPr>
        <w:t>[&lt;servlet-name&gt;]-servlet.xml</w:t>
      </w:r>
      <w:r>
        <w:rPr>
          <w:color w:val="000000"/>
          <w:kern w:val="0"/>
        </w:rPr>
        <w:t>，如</w:t>
      </w:r>
      <w:r>
        <w:rPr>
          <w:color w:val="000000"/>
          <w:kern w:val="0"/>
        </w:rPr>
        <w:t xml:space="preserve">spring-servlet.xml </w:t>
      </w:r>
    </w:p>
    <w:p w14:paraId="22BF519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&lt;init-param&gt; </w:t>
      </w:r>
    </w:p>
    <w:p w14:paraId="20A965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&lt;param-name&gt;contextConfigLocation&lt;/param-name&gt; </w:t>
      </w:r>
    </w:p>
    <w:p w14:paraId="1DA3AA3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&lt;param-value&gt;/WEB-INF/spring-servlet.xml&lt;/param-value&gt; </w:t>
      </w:r>
      <w:r>
        <w:rPr>
          <w:color w:val="000000"/>
          <w:kern w:val="0"/>
        </w:rPr>
        <w:t>默认</w:t>
      </w:r>
      <w:r>
        <w:rPr>
          <w:color w:val="000000"/>
          <w:kern w:val="0"/>
        </w:rPr>
        <w:t xml:space="preserve"> </w:t>
      </w:r>
    </w:p>
    <w:p w14:paraId="2AC691C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&lt;/init-param&gt; </w:t>
      </w:r>
    </w:p>
    <w:p w14:paraId="1ED3017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--&gt;</w:t>
      </w:r>
    </w:p>
    <w:p w14:paraId="1FEC165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&lt;load-on-startup&gt;1&lt;/load-on-startup&gt; </w:t>
      </w:r>
    </w:p>
    <w:p w14:paraId="3F21AE7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0A2FFC0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w:t>
      </w:r>
    </w:p>
    <w:p w14:paraId="6DE473B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7038A8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48B627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&lt;url-pattern&gt;*.do&lt;/url-pattern&gt; </w:t>
      </w:r>
    </w:p>
    <w:p w14:paraId="0F23AB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666D233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3ECEF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33BDA6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DB4CD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Spring</w:t>
      </w:r>
      <w:r>
        <w:rPr>
          <w:color w:val="000000"/>
          <w:kern w:val="0"/>
        </w:rPr>
        <w:t>配置</w:t>
      </w:r>
      <w:r>
        <w:rPr>
          <w:color w:val="000000"/>
          <w:kern w:val="0"/>
        </w:rPr>
        <w:t xml:space="preserve"> --&gt;</w:t>
      </w:r>
    </w:p>
    <w:p w14:paraId="6C39CF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0D37F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4CC52A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&lt;listener-class&gt;org.springframework.web.context.ContextLoaderListener&lt;/listener-class&gt; </w:t>
      </w:r>
    </w:p>
    <w:p w14:paraId="42EE7EE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5286F7F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1EE4E58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E472B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 </w:t>
      </w:r>
      <w:r>
        <w:rPr>
          <w:color w:val="000000"/>
          <w:kern w:val="0"/>
        </w:rPr>
        <w:t>指定</w:t>
      </w:r>
      <w:r>
        <w:rPr>
          <w:color w:val="000000"/>
          <w:kern w:val="0"/>
        </w:rPr>
        <w:t>Spring Bean</w:t>
      </w:r>
      <w:r>
        <w:rPr>
          <w:color w:val="000000"/>
          <w:kern w:val="0"/>
        </w:rPr>
        <w:t>的配置文件所在目录。默认配置在</w:t>
      </w:r>
      <w:r>
        <w:rPr>
          <w:color w:val="000000"/>
          <w:kern w:val="0"/>
        </w:rPr>
        <w:t>WEB-INF</w:t>
      </w:r>
      <w:r>
        <w:rPr>
          <w:color w:val="000000"/>
          <w:kern w:val="0"/>
        </w:rPr>
        <w:t>目录下</w:t>
      </w:r>
      <w:r>
        <w:rPr>
          <w:color w:val="000000"/>
          <w:kern w:val="0"/>
        </w:rPr>
        <w:t xml:space="preserve"> --&gt;</w:t>
      </w:r>
    </w:p>
    <w:p w14:paraId="1B6F539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&lt;context-param&gt; </w:t>
      </w:r>
    </w:p>
    <w:p w14:paraId="18E78B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&lt;param-name&gt;contextConfigLocation&lt;/param-name&gt; </w:t>
      </w:r>
    </w:p>
    <w:p w14:paraId="05E147B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&lt;param-value&gt;classpath:config/applicationContext.xml&lt;/param-value&gt; </w:t>
      </w:r>
    </w:p>
    <w:p w14:paraId="2E88E0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&lt;/context-param&gt;</w:t>
      </w:r>
    </w:p>
    <w:p w14:paraId="54153CE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 spring-servlet.xml</w:t>
      </w:r>
      <w:r>
        <w:rPr>
          <w:color w:val="000000"/>
          <w:kern w:val="0"/>
        </w:rPr>
        <w:t>配置</w:t>
      </w:r>
    </w:p>
    <w:p w14:paraId="4DCE95A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spring-servlet</w:t>
      </w:r>
      <w:r>
        <w:rPr>
          <w:color w:val="000000"/>
          <w:kern w:val="0"/>
        </w:rPr>
        <w:t>这个名字是因为上面</w:t>
      </w:r>
      <w:r>
        <w:rPr>
          <w:color w:val="000000"/>
          <w:kern w:val="0"/>
        </w:rPr>
        <w:t>web.xml</w:t>
      </w:r>
      <w:r>
        <w:rPr>
          <w:color w:val="000000"/>
          <w:kern w:val="0"/>
        </w:rPr>
        <w:t>中</w:t>
      </w:r>
      <w:r>
        <w:rPr>
          <w:color w:val="000000"/>
          <w:kern w:val="0"/>
        </w:rPr>
        <w:t>&lt;servlet-name&gt;</w:t>
      </w:r>
      <w:r>
        <w:rPr>
          <w:color w:val="000000"/>
          <w:kern w:val="0"/>
        </w:rPr>
        <w:t>标签配的值为</w:t>
      </w:r>
      <w:r>
        <w:rPr>
          <w:color w:val="000000"/>
          <w:kern w:val="0"/>
        </w:rPr>
        <w:t>spring</w:t>
      </w:r>
      <w:r>
        <w:rPr>
          <w:color w:val="000000"/>
          <w:kern w:val="0"/>
        </w:rPr>
        <w:t>（</w:t>
      </w:r>
      <w:r>
        <w:rPr>
          <w:color w:val="000000"/>
          <w:kern w:val="0"/>
        </w:rPr>
        <w:t>&lt;servlet-name&gt;spring&lt;/servlet-name&gt;</w:t>
      </w:r>
      <w:r>
        <w:rPr>
          <w:color w:val="000000"/>
          <w:kern w:val="0"/>
        </w:rPr>
        <w:t>），再加上</w:t>
      </w:r>
      <w:r>
        <w:rPr>
          <w:color w:val="000000"/>
          <w:kern w:val="0"/>
        </w:rPr>
        <w:t>“-servlet”</w:t>
      </w:r>
      <w:r>
        <w:rPr>
          <w:color w:val="000000"/>
          <w:kern w:val="0"/>
        </w:rPr>
        <w:t>后缀而形成的</w:t>
      </w:r>
      <w:r>
        <w:rPr>
          <w:color w:val="000000"/>
          <w:kern w:val="0"/>
        </w:rPr>
        <w:t>spring-servlet.xml</w:t>
      </w:r>
      <w:r>
        <w:rPr>
          <w:color w:val="000000"/>
          <w:kern w:val="0"/>
        </w:rPr>
        <w:t>文件名，如果改为</w:t>
      </w:r>
      <w:r>
        <w:rPr>
          <w:color w:val="000000"/>
          <w:kern w:val="0"/>
        </w:rPr>
        <w:t>springMVC</w:t>
      </w:r>
      <w:r>
        <w:rPr>
          <w:color w:val="000000"/>
          <w:kern w:val="0"/>
        </w:rPr>
        <w:t>，对应的文件名则为</w:t>
      </w:r>
      <w:r>
        <w:rPr>
          <w:color w:val="000000"/>
          <w:kern w:val="0"/>
        </w:rPr>
        <w:t>springMVC-servlet.xml</w:t>
      </w:r>
      <w:r>
        <w:rPr>
          <w:color w:val="000000"/>
          <w:kern w:val="0"/>
        </w:rPr>
        <w:t>。</w:t>
      </w:r>
    </w:p>
    <w:p w14:paraId="09500D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&lt;?xml version="1.0" encoding="UTF-8"?&gt; </w:t>
      </w:r>
    </w:p>
    <w:p w14:paraId="5F2E14B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&lt;beans xmlns="http://www.springframework.org/schema/beans"   </w:t>
      </w:r>
    </w:p>
    <w:p w14:paraId="05DC8C0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xmlns:xsi="http://www.w3.org/2001/XMLSchema-instance" xmlns:p="http://www.springframework.org/schema/p"   </w:t>
      </w:r>
    </w:p>
    <w:p w14:paraId="78F4346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xmlns:context="http://www.springframework.org/schema/context"   </w:t>
      </w:r>
    </w:p>
    <w:p w14:paraId="4B8AD05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xsi:schemaLocation="http://www.springframework.org/schema/beans http://www.springframework.org/schema/beans/spring-beans-3.0.xsd  </w:t>
      </w:r>
    </w:p>
    <w:p w14:paraId="2767AF1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http://www.springframework.org/schema/aop/spring-aop-3.0.xsd  </w:t>
      </w:r>
    </w:p>
    <w:p w14:paraId="4FB4C7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http://www.springframework.org/schema/tx/spring-tx-3.0.xsd  </w:t>
      </w:r>
    </w:p>
    <w:p w14:paraId="65489C5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http://www.springframework.org/schema/context &lt;A href="http://www.springframework.org/schema/context/spring-context-3.0.xsd"&gt;http://www.springframework.org/schema/context/spring-context-3.0.xsd&lt;/A&gt;"&gt; </w:t>
      </w:r>
    </w:p>
    <w:p w14:paraId="2DA2EE3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E9A16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&lt;context:annotation-config /&gt; </w:t>
      </w:r>
    </w:p>
    <w:p w14:paraId="585D971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979695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&lt;context:component-scan base-package="controller"&gt;&lt;/context:component-scan&gt; </w:t>
      </w:r>
    </w:p>
    <w:p w14:paraId="61CA82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 class="org.springframework.web.servlet.mvc.annotation.AnnotationMethodHandlerAdapter" /&gt; </w:t>
      </w:r>
    </w:p>
    <w:p w14:paraId="30FF163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5032DC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 </w:t>
      </w:r>
      <w:r>
        <w:rPr>
          <w:color w:val="000000"/>
          <w:kern w:val="0"/>
        </w:rPr>
        <w:t>对转向页面的路径解析。</w:t>
      </w:r>
      <w:r>
        <w:rPr>
          <w:color w:val="000000"/>
          <w:kern w:val="0"/>
        </w:rPr>
        <w:t>prefix</w:t>
      </w:r>
      <w:r>
        <w:rPr>
          <w:color w:val="000000"/>
          <w:kern w:val="0"/>
        </w:rPr>
        <w:t>：前缀，</w:t>
      </w:r>
      <w:r>
        <w:rPr>
          <w:color w:val="000000"/>
          <w:kern w:val="0"/>
        </w:rPr>
        <w:t xml:space="preserve"> suffix</w:t>
      </w:r>
      <w:r>
        <w:rPr>
          <w:color w:val="000000"/>
          <w:kern w:val="0"/>
        </w:rPr>
        <w:t>：后缀</w:t>
      </w:r>
      <w:r>
        <w:rPr>
          <w:color w:val="000000"/>
          <w:kern w:val="0"/>
        </w:rPr>
        <w:t xml:space="preserve"> --&gt;</w:t>
      </w:r>
    </w:p>
    <w:p w14:paraId="25FF9B7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class="org.springframework.web.servlet.view.InternalResourceViewResolver" p:prefix="/jsp/" p:suffix=".jsp" /&gt; </w:t>
      </w:r>
    </w:p>
    <w:p w14:paraId="59FCB15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&lt;/beans&gt;</w:t>
      </w:r>
    </w:p>
    <w:p w14:paraId="4E2D74B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 applicationContext.xml</w:t>
      </w:r>
      <w:r>
        <w:rPr>
          <w:color w:val="000000"/>
          <w:kern w:val="0"/>
        </w:rPr>
        <w:t>配置</w:t>
      </w:r>
    </w:p>
    <w:p w14:paraId="40E4275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&lt;?xml version="1.0" encoding="UTF-8"?&gt; </w:t>
      </w:r>
    </w:p>
    <w:p w14:paraId="0BC6F7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&lt;beans xmlns="http://www.springframework.org/schema/beans"</w:t>
      </w:r>
    </w:p>
    <w:p w14:paraId="6B052B6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xmlns:xsi="http://www.w3.org/2001/XMLSchema-instance"</w:t>
      </w:r>
    </w:p>
    <w:p w14:paraId="405ECEC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xmlns:aop="http://www.springframework.org/schema/aop"</w:t>
      </w:r>
    </w:p>
    <w:p w14:paraId="102FA9B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xmlns:tx="http://www.springframework.org/schema/tx"</w:t>
      </w:r>
    </w:p>
    <w:p w14:paraId="0F8DDFB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xsi:schemaLocation=" </w:t>
      </w:r>
    </w:p>
    <w:p w14:paraId="50CD39D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http://www.springframework.org/schema/beans http://www.springframework.org/schema/beans/spring-beans-2.5.xsd </w:t>
      </w:r>
    </w:p>
    <w:p w14:paraId="6C30C15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http://www.springframework.org/schema/aop/spring-aop-2.5.xsd </w:t>
      </w:r>
    </w:p>
    <w:p w14:paraId="25756D4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http://www.springframework.org/schema/tx/spring-tx-2.5.xsd"&gt; </w:t>
      </w:r>
    </w:p>
    <w:p w14:paraId="24EE652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 id="sessionFactory" class="org.springframework.orm.hibernate3.LocalSessionFactoryBean"&gt; </w:t>
      </w:r>
    </w:p>
    <w:p w14:paraId="68AB8EF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name="configLocation"&gt; </w:t>
      </w:r>
    </w:p>
    <w:p w14:paraId="189969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&lt;value&gt;classpath:config/hibernate.cfg.xml&lt;/value&gt; </w:t>
      </w:r>
    </w:p>
    <w:p w14:paraId="5070914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0981A1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4D23C6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 id="transactionManager" class="org.springframework.orm.hibernate3.HibernateTransactionManager"&gt; </w:t>
      </w:r>
    </w:p>
    <w:p w14:paraId="70937FE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name="sessionFactory"&gt; </w:t>
      </w:r>
    </w:p>
    <w:p w14:paraId="659FEE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&lt;ref local="sessionFactory"/&gt; </w:t>
      </w:r>
    </w:p>
    <w:p w14:paraId="437E6C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6412A40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3A2AB7B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&lt;tx:annotation-driven transaction-manager="transactionManager" proxy-target-class="true"/&gt; </w:t>
      </w:r>
    </w:p>
    <w:p w14:paraId="13D6E34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id="loginService" class="service.LoginService"&gt;&lt;/bean&gt; </w:t>
      </w:r>
    </w:p>
    <w:p w14:paraId="35D95D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id="hibernateDao" class="dao.HibernateDao"&gt; </w:t>
      </w:r>
    </w:p>
    <w:p w14:paraId="6EF340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name="sessionFactory" ref="sessionFactory"&gt;&lt;/property&gt; </w:t>
      </w:r>
    </w:p>
    <w:p w14:paraId="0506FE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784D3A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&lt;/beans&gt;</w:t>
      </w:r>
    </w:p>
    <w:p w14:paraId="45D86A68"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3.3.3 MySQL</w:t>
      </w:r>
      <w:r>
        <w:rPr>
          <w:rFonts w:ascii="Arial" w:hAnsi="Arial" w:cs="Arial"/>
          <w:b/>
          <w:bCs/>
          <w:color w:val="000000"/>
          <w:kern w:val="0"/>
          <w:sz w:val="28"/>
          <w:szCs w:val="28"/>
        </w:rPr>
        <w:t>数据库的使用</w:t>
      </w:r>
    </w:p>
    <w:p w14:paraId="1A76F91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w:t>
      </w:r>
      <w:r>
        <w:rPr>
          <w:color w:val="000000"/>
          <w:kern w:val="0"/>
        </w:rPr>
        <w:t>）首先检查</w:t>
      </w:r>
      <w:hyperlink r:id="rId13" w:history="1">
        <w:r>
          <w:rPr>
            <w:color w:val="000000"/>
            <w:kern w:val="0"/>
          </w:rPr>
          <w:t>系统</w:t>
        </w:r>
      </w:hyperlink>
      <w:r>
        <w:rPr>
          <w:color w:val="000000"/>
          <w:kern w:val="0"/>
        </w:rPr>
        <w:t>中是否已经安装了</w:t>
      </w:r>
      <w:r>
        <w:rPr>
          <w:color w:val="000000"/>
          <w:kern w:val="0"/>
        </w:rPr>
        <w:t>MySQL</w:t>
      </w:r>
    </w:p>
    <w:p w14:paraId="613FA58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在终端里面输入</w:t>
      </w:r>
      <w:r>
        <w:rPr>
          <w:color w:val="000000"/>
          <w:kern w:val="0"/>
        </w:rPr>
        <w:t xml:space="preserve"> sudo netstat -tap | grep </w:t>
      </w:r>
      <w:hyperlink r:id="rId14" w:history="1">
        <w:r>
          <w:rPr>
            <w:color w:val="000000"/>
            <w:kern w:val="0"/>
          </w:rPr>
          <w:t>mysql</w:t>
        </w:r>
      </w:hyperlink>
    </w:p>
    <w:p w14:paraId="61BD02C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若没有反映，没有显示已安装结果，则没有安装。否则表示已经安装。</w:t>
      </w:r>
    </w:p>
    <w:p w14:paraId="2B207F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8DAAB6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w:t>
      </w:r>
      <w:r>
        <w:rPr>
          <w:color w:val="000000"/>
          <w:kern w:val="0"/>
        </w:rPr>
        <w:t>）如果没有安装，则安装</w:t>
      </w:r>
      <w:r>
        <w:rPr>
          <w:color w:val="000000"/>
          <w:kern w:val="0"/>
        </w:rPr>
        <w:t>MySQL.</w:t>
      </w:r>
    </w:p>
    <w:p w14:paraId="17EE8B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sudo apt-get install mysql-server mysql-client</w:t>
      </w:r>
    </w:p>
    <w:p w14:paraId="3577E03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在此安装过程中会需要输入</w:t>
      </w:r>
      <w:r>
        <w:rPr>
          <w:color w:val="000000"/>
          <w:kern w:val="0"/>
        </w:rPr>
        <w:t>root</w:t>
      </w:r>
      <w:r>
        <w:rPr>
          <w:color w:val="000000"/>
          <w:kern w:val="0"/>
        </w:rPr>
        <w:t>用户</w:t>
      </w:r>
      <w:r>
        <w:rPr>
          <w:color w:val="000000"/>
          <w:kern w:val="0"/>
        </w:rPr>
        <w:t>(</w:t>
      </w:r>
      <w:r>
        <w:rPr>
          <w:color w:val="000000"/>
          <w:kern w:val="0"/>
        </w:rPr>
        <w:t>管理</w:t>
      </w:r>
      <w:r>
        <w:rPr>
          <w:color w:val="000000"/>
          <w:kern w:val="0"/>
        </w:rPr>
        <w:t>MySQL</w:t>
      </w:r>
      <w:hyperlink r:id="rId15" w:history="1">
        <w:r>
          <w:rPr>
            <w:color w:val="000000"/>
            <w:kern w:val="0"/>
          </w:rPr>
          <w:t>数据库</w:t>
        </w:r>
      </w:hyperlink>
      <w:r>
        <w:rPr>
          <w:color w:val="000000"/>
          <w:kern w:val="0"/>
        </w:rPr>
        <w:t>用户，非</w:t>
      </w:r>
      <w:r>
        <w:rPr>
          <w:color w:val="000000"/>
          <w:kern w:val="0"/>
        </w:rPr>
        <w:t>Linux</w:t>
      </w:r>
      <w:r>
        <w:rPr>
          <w:color w:val="000000"/>
          <w:kern w:val="0"/>
        </w:rPr>
        <w:t>系统用户</w:t>
      </w:r>
      <w:r>
        <w:rPr>
          <w:color w:val="000000"/>
          <w:kern w:val="0"/>
        </w:rPr>
        <w:t>)</w:t>
      </w:r>
      <w:r>
        <w:rPr>
          <w:color w:val="000000"/>
          <w:kern w:val="0"/>
        </w:rPr>
        <w:t>密码，按照要求输入即可。</w:t>
      </w:r>
    </w:p>
    <w:p w14:paraId="52E19CC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3447A5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w:t>
      </w:r>
      <w:r>
        <w:rPr>
          <w:color w:val="000000"/>
          <w:kern w:val="0"/>
        </w:rPr>
        <w:t>）测试安装是否成功：</w:t>
      </w:r>
    </w:p>
    <w:p w14:paraId="3B9996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sudo netstat -tap | grep mysql</w:t>
      </w:r>
    </w:p>
    <w:p w14:paraId="0E3D16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89B60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w:t>
      </w:r>
      <w:r>
        <w:rPr>
          <w:color w:val="000000"/>
          <w:kern w:val="0"/>
        </w:rPr>
        <w:t>）也可通过登录</w:t>
      </w:r>
      <w:r>
        <w:rPr>
          <w:color w:val="000000"/>
          <w:kern w:val="0"/>
        </w:rPr>
        <w:t>MySQL</w:t>
      </w:r>
      <w:r>
        <w:rPr>
          <w:color w:val="000000"/>
          <w:kern w:val="0"/>
        </w:rPr>
        <w:t>测试</w:t>
      </w:r>
    </w:p>
    <w:p w14:paraId="5BC0F34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mysql -uroot -p </w:t>
      </w:r>
      <w:r>
        <w:rPr>
          <w:color w:val="000000"/>
          <w:kern w:val="0"/>
        </w:rPr>
        <w:t>接下来会提示你输入密码，输入正确密码，即可进入。</w:t>
      </w:r>
    </w:p>
    <w:p w14:paraId="144267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298D2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5</w:t>
      </w:r>
      <w:r>
        <w:rPr>
          <w:color w:val="000000"/>
          <w:kern w:val="0"/>
        </w:rPr>
        <w:t>）</w:t>
      </w:r>
      <w:r>
        <w:rPr>
          <w:color w:val="000000"/>
          <w:kern w:val="0"/>
        </w:rPr>
        <w:t>MySQL</w:t>
      </w:r>
      <w:r>
        <w:rPr>
          <w:color w:val="000000"/>
          <w:kern w:val="0"/>
        </w:rPr>
        <w:t>的一些简单管理：</w:t>
      </w:r>
    </w:p>
    <w:p w14:paraId="4BD8D9D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启动</w:t>
      </w:r>
      <w:r>
        <w:rPr>
          <w:color w:val="000000"/>
          <w:kern w:val="0"/>
        </w:rPr>
        <w:t>MySQL</w:t>
      </w:r>
      <w:r>
        <w:rPr>
          <w:color w:val="000000"/>
          <w:kern w:val="0"/>
        </w:rPr>
        <w:t>服务：</w:t>
      </w:r>
      <w:r>
        <w:rPr>
          <w:color w:val="000000"/>
          <w:kern w:val="0"/>
        </w:rPr>
        <w:t xml:space="preserve"> sudo start mysql</w:t>
      </w:r>
    </w:p>
    <w:p w14:paraId="59294C9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停止</w:t>
      </w:r>
      <w:r>
        <w:rPr>
          <w:color w:val="000000"/>
          <w:kern w:val="0"/>
        </w:rPr>
        <w:t>MySQL</w:t>
      </w:r>
      <w:r>
        <w:rPr>
          <w:color w:val="000000"/>
          <w:kern w:val="0"/>
        </w:rPr>
        <w:t>服务：</w:t>
      </w:r>
      <w:r>
        <w:rPr>
          <w:color w:val="000000"/>
          <w:kern w:val="0"/>
        </w:rPr>
        <w:t xml:space="preserve"> sudo stop mysql</w:t>
      </w:r>
    </w:p>
    <w:p w14:paraId="206C2E0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修改</w:t>
      </w:r>
      <w:r>
        <w:rPr>
          <w:color w:val="000000"/>
          <w:kern w:val="0"/>
        </w:rPr>
        <w:t xml:space="preserve"> MySQL </w:t>
      </w:r>
      <w:r>
        <w:rPr>
          <w:color w:val="000000"/>
          <w:kern w:val="0"/>
        </w:rPr>
        <w:t>的管理员密码：</w:t>
      </w:r>
      <w:r>
        <w:rPr>
          <w:color w:val="000000"/>
          <w:kern w:val="0"/>
        </w:rPr>
        <w:t xml:space="preserve"> sudo mysqladmin -u root password newpassword</w:t>
      </w:r>
    </w:p>
    <w:p w14:paraId="712D741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设置远程访问</w:t>
      </w:r>
      <w:r>
        <w:rPr>
          <w:color w:val="000000"/>
          <w:kern w:val="0"/>
        </w:rPr>
        <w:t>(</w:t>
      </w:r>
      <w:r>
        <w:rPr>
          <w:color w:val="000000"/>
          <w:kern w:val="0"/>
        </w:rPr>
        <w:t>正常情况下，</w:t>
      </w:r>
      <w:r>
        <w:rPr>
          <w:color w:val="000000"/>
          <w:kern w:val="0"/>
        </w:rPr>
        <w:t>mysql</w:t>
      </w:r>
      <w:r>
        <w:rPr>
          <w:color w:val="000000"/>
          <w:kern w:val="0"/>
        </w:rPr>
        <w:t>占用的</w:t>
      </w:r>
      <w:r>
        <w:rPr>
          <w:color w:val="000000"/>
          <w:kern w:val="0"/>
        </w:rPr>
        <w:t>3306</w:t>
      </w:r>
      <w:r>
        <w:rPr>
          <w:color w:val="000000"/>
          <w:kern w:val="0"/>
        </w:rPr>
        <w:t>端口只是在</w:t>
      </w:r>
      <w:r>
        <w:rPr>
          <w:color w:val="000000"/>
          <w:kern w:val="0"/>
        </w:rPr>
        <w:t>IP 127.0.0.1</w:t>
      </w:r>
      <w:r>
        <w:rPr>
          <w:color w:val="000000"/>
          <w:kern w:val="0"/>
        </w:rPr>
        <w:t>上监听，拒绝了其他</w:t>
      </w:r>
      <w:r>
        <w:rPr>
          <w:color w:val="000000"/>
          <w:kern w:val="0"/>
        </w:rPr>
        <w:t>IP</w:t>
      </w:r>
      <w:r>
        <w:rPr>
          <w:color w:val="000000"/>
          <w:kern w:val="0"/>
        </w:rPr>
        <w:t>的访问（通过</w:t>
      </w:r>
      <w:r>
        <w:rPr>
          <w:color w:val="000000"/>
          <w:kern w:val="0"/>
        </w:rPr>
        <w:t>netstat</w:t>
      </w:r>
      <w:r>
        <w:rPr>
          <w:color w:val="000000"/>
          <w:kern w:val="0"/>
        </w:rPr>
        <w:t>可以查看到）。取消本地监</w:t>
      </w:r>
    </w:p>
    <w:p w14:paraId="77CC6CA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听需要修改</w:t>
      </w:r>
      <w:r>
        <w:rPr>
          <w:color w:val="000000"/>
          <w:kern w:val="0"/>
        </w:rPr>
        <w:t xml:space="preserve"> my.cnf </w:t>
      </w:r>
      <w:r>
        <w:rPr>
          <w:color w:val="000000"/>
          <w:kern w:val="0"/>
        </w:rPr>
        <w:t>文件：</w:t>
      </w:r>
      <w:r>
        <w:rPr>
          <w:color w:val="000000"/>
          <w:kern w:val="0"/>
        </w:rPr>
        <w:t>)</w:t>
      </w:r>
      <w:r>
        <w:rPr>
          <w:color w:val="000000"/>
          <w:kern w:val="0"/>
        </w:rPr>
        <w:t>：</w:t>
      </w:r>
    </w:p>
    <w:p w14:paraId="78702C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sudo vi /etc/mysql/my.cnf</w:t>
      </w:r>
    </w:p>
    <w:p w14:paraId="025A17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bind-address = 127.0.0.1 //</w:t>
      </w:r>
      <w:r>
        <w:rPr>
          <w:color w:val="000000"/>
          <w:kern w:val="0"/>
        </w:rPr>
        <w:t>找到此内容并且注释</w:t>
      </w:r>
    </w:p>
    <w:p w14:paraId="5551D7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6</w:t>
      </w:r>
      <w:r>
        <w:rPr>
          <w:color w:val="000000"/>
          <w:kern w:val="0"/>
        </w:rPr>
        <w:t>）</w:t>
      </w:r>
      <w:r>
        <w:rPr>
          <w:color w:val="000000"/>
          <w:kern w:val="0"/>
        </w:rPr>
        <w:t>MySQL</w:t>
      </w:r>
      <w:r>
        <w:rPr>
          <w:color w:val="000000"/>
          <w:kern w:val="0"/>
        </w:rPr>
        <w:t>安装后的目录结构分析</w:t>
      </w:r>
      <w:r>
        <w:rPr>
          <w:color w:val="000000"/>
          <w:kern w:val="0"/>
        </w:rPr>
        <w:t>(</w:t>
      </w:r>
      <w:r>
        <w:rPr>
          <w:color w:val="000000"/>
          <w:kern w:val="0"/>
        </w:rPr>
        <w:t>此结构只针对于使用</w:t>
      </w:r>
      <w:r>
        <w:rPr>
          <w:color w:val="000000"/>
          <w:kern w:val="0"/>
        </w:rPr>
        <w:t xml:space="preserve">apt-get install </w:t>
      </w:r>
      <w:r>
        <w:rPr>
          <w:color w:val="000000"/>
          <w:kern w:val="0"/>
        </w:rPr>
        <w:t>在线安装情况</w:t>
      </w:r>
      <w:r>
        <w:rPr>
          <w:color w:val="000000"/>
          <w:kern w:val="0"/>
        </w:rPr>
        <w:t>)</w:t>
      </w:r>
      <w:r>
        <w:rPr>
          <w:color w:val="000000"/>
          <w:kern w:val="0"/>
        </w:rPr>
        <w:t>：</w:t>
      </w:r>
    </w:p>
    <w:p w14:paraId="3FCA996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数据库存放目录：</w:t>
      </w:r>
      <w:r>
        <w:rPr>
          <w:color w:val="000000"/>
          <w:kern w:val="0"/>
        </w:rPr>
        <w:t xml:space="preserve"> /var/lib/mysql/</w:t>
      </w:r>
    </w:p>
    <w:p w14:paraId="5A6CDC3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相关配置文件存放目录：</w:t>
      </w:r>
      <w:r>
        <w:rPr>
          <w:color w:val="000000"/>
          <w:kern w:val="0"/>
        </w:rPr>
        <w:t xml:space="preserve"> /usr/share/mysql</w:t>
      </w:r>
    </w:p>
    <w:p w14:paraId="1D48055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相关命令存放目录：</w:t>
      </w:r>
      <w:r>
        <w:rPr>
          <w:color w:val="000000"/>
          <w:kern w:val="0"/>
        </w:rPr>
        <w:t xml:space="preserve"> /usr/bin(mysqladmin mysqldump</w:t>
      </w:r>
      <w:r>
        <w:rPr>
          <w:color w:val="000000"/>
          <w:kern w:val="0"/>
        </w:rPr>
        <w:t>等命令</w:t>
      </w:r>
      <w:r>
        <w:rPr>
          <w:color w:val="000000"/>
          <w:kern w:val="0"/>
        </w:rPr>
        <w:t>)</w:t>
      </w:r>
    </w:p>
    <w:p w14:paraId="2C163B0B" w14:textId="6F029826" w:rsidR="009419A3" w:rsidRDefault="009419A3" w:rsidP="009419A3">
      <w:pPr>
        <w:ind w:firstLine="420"/>
      </w:pPr>
      <w:r>
        <w:rPr>
          <w:color w:val="000000"/>
          <w:kern w:val="0"/>
        </w:rPr>
        <w:lastRenderedPageBreak/>
        <w:t>启动脚步存放目录：</w:t>
      </w:r>
      <w:r>
        <w:rPr>
          <w:color w:val="000000"/>
          <w:kern w:val="0"/>
        </w:rPr>
        <w:t xml:space="preserve"> /etc/rc.d/init.d/</w:t>
      </w:r>
    </w:p>
    <w:p w14:paraId="695A1764" w14:textId="77777777" w:rsidR="00CB7500" w:rsidRDefault="00BC2514" w:rsidP="009D5608">
      <w:pPr>
        <w:pStyle w:val="Heading1"/>
      </w:pPr>
      <w:bookmarkStart w:id="22" w:name="_Toc265683284"/>
      <w:r>
        <w:rPr>
          <w:rFonts w:hint="eastAsia"/>
        </w:rPr>
        <w:t>接口设计</w:t>
      </w:r>
      <w:bookmarkEnd w:id="22"/>
    </w:p>
    <w:p w14:paraId="40405223" w14:textId="77777777" w:rsidR="00653F7D" w:rsidRDefault="00653F7D" w:rsidP="00AB4D2A">
      <w:pPr>
        <w:pStyle w:val="Heading2"/>
      </w:pPr>
      <w:bookmarkStart w:id="23" w:name="_Toc265683285"/>
      <w:bookmarkStart w:id="24" w:name="_Toc44319530"/>
      <w:r>
        <w:rPr>
          <w:rFonts w:hint="eastAsia"/>
        </w:rPr>
        <w:t>用户界面设计</w:t>
      </w:r>
      <w:bookmarkEnd w:id="23"/>
    </w:p>
    <w:p w14:paraId="7E9BD763" w14:textId="77777777" w:rsidR="00ED4B2F" w:rsidRDefault="000405DA" w:rsidP="00ED4B2F">
      <w:pPr>
        <w:pStyle w:val="A1"/>
        <w:framePr w:wrap="auto" w:yAlign="inline"/>
        <w:ind w:left="960"/>
        <w:jc w:val="center"/>
      </w:pPr>
      <w:bookmarkStart w:id="25" w:name="_Toc265683286"/>
      <w:r>
        <w:rPr>
          <w:rFonts w:hint="eastAsia"/>
          <w:noProof/>
        </w:rPr>
        <w:drawing>
          <wp:inline distT="0" distB="0" distL="0" distR="0" wp14:anchorId="276AF9F7" wp14:editId="4E044B3A">
            <wp:extent cx="3975100" cy="4838700"/>
            <wp:effectExtent l="0" t="0" r="0" b="0"/>
            <wp:docPr id="24" name="图片 24" descr="屏幕快照 2016-11-08 14.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屏幕快照 2016-11-08 14.54.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00" cy="4838700"/>
                    </a:xfrm>
                    <a:prstGeom prst="rect">
                      <a:avLst/>
                    </a:prstGeom>
                    <a:noFill/>
                    <a:ln>
                      <a:noFill/>
                    </a:ln>
                  </pic:spPr>
                </pic:pic>
              </a:graphicData>
            </a:graphic>
          </wp:inline>
        </w:drawing>
      </w:r>
    </w:p>
    <w:p w14:paraId="3BA2E687" w14:textId="77777777" w:rsidR="00ED4B2F" w:rsidRDefault="00ED4B2F" w:rsidP="00ED4B2F">
      <w:pPr>
        <w:pStyle w:val="A1"/>
        <w:framePr w:wrap="auto" w:yAlign="inline"/>
        <w:ind w:left="3060" w:firstLine="300"/>
      </w:pPr>
      <w:r>
        <w:rPr>
          <w:rFonts w:hint="eastAsia"/>
        </w:rPr>
        <w:t>图</w:t>
      </w:r>
      <w:r>
        <w:rPr>
          <w:rFonts w:hint="eastAsia"/>
        </w:rPr>
        <w:t xml:space="preserve">1 </w:t>
      </w:r>
      <w:r>
        <w:rPr>
          <w:rFonts w:hint="eastAsia"/>
        </w:rPr>
        <w:t>登录页面图</w:t>
      </w:r>
    </w:p>
    <w:p w14:paraId="7372A2B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登陆界面需要包括用户名输入和密码输入</w:t>
      </w:r>
      <w:r w:rsidR="00AA4FA6">
        <w:rPr>
          <w:rFonts w:ascii="Arial Unicode MS" w:hAnsi="Arial Unicode MS" w:hint="eastAsia"/>
          <w:lang w:val="zh-CN"/>
        </w:rPr>
        <w:t>，对于没有注册的用户，提供了注册接口，</w:t>
      </w:r>
      <w:r w:rsidR="000346EB">
        <w:rPr>
          <w:rFonts w:ascii="Arial Unicode MS" w:hAnsi="Arial Unicode MS" w:hint="eastAsia"/>
          <w:lang w:val="zh-CN"/>
        </w:rPr>
        <w:t>登陆界面信息较少，所以作为模态框的形式显示，我们也同时提供了多种登陆方式，包括qq和微信等，以免用户忘记自己的信息而导致无用账号等情况的发生。</w:t>
      </w:r>
    </w:p>
    <w:p w14:paraId="0FD9CA09"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15C6C963" wp14:editId="0628A23A">
            <wp:extent cx="4711700" cy="6261100"/>
            <wp:effectExtent l="0" t="0" r="0" b="0"/>
            <wp:docPr id="23" name="图片 25" descr="屏幕快照 2016-11-08 14.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屏幕快照 2016-11-08 14.29.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700" cy="6261100"/>
                    </a:xfrm>
                    <a:prstGeom prst="rect">
                      <a:avLst/>
                    </a:prstGeom>
                    <a:noFill/>
                    <a:ln>
                      <a:noFill/>
                    </a:ln>
                  </pic:spPr>
                </pic:pic>
              </a:graphicData>
            </a:graphic>
          </wp:inline>
        </w:drawing>
      </w:r>
    </w:p>
    <w:p w14:paraId="3128768A" w14:textId="77777777" w:rsidR="00ED4B2F" w:rsidRDefault="00ED4B2F" w:rsidP="00ED4B2F">
      <w:pPr>
        <w:pStyle w:val="A1"/>
        <w:framePr w:wrap="auto" w:yAlign="inline"/>
        <w:ind w:left="960"/>
        <w:jc w:val="center"/>
      </w:pPr>
      <w:r>
        <w:rPr>
          <w:rFonts w:hint="eastAsia"/>
        </w:rPr>
        <w:t>图</w:t>
      </w:r>
      <w:r>
        <w:rPr>
          <w:rFonts w:hint="eastAsia"/>
        </w:rPr>
        <w:t xml:space="preserve">2 </w:t>
      </w:r>
      <w:r>
        <w:rPr>
          <w:rFonts w:hint="eastAsia"/>
        </w:rPr>
        <w:t>注册页面图</w:t>
      </w:r>
    </w:p>
    <w:p w14:paraId="7858599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有两层页面，第一层让用户选择是注册会员用户还是注册商家用户。第二层页面为表单页面，让对应类型的用户填</w:t>
      </w:r>
      <w:r w:rsidR="000346EB">
        <w:rPr>
          <w:rFonts w:ascii="Arial Unicode MS" w:hAnsi="Arial Unicode MS" w:hint="eastAsia"/>
          <w:lang w:val="zh-CN"/>
        </w:rPr>
        <w:t xml:space="preserve"> </w:t>
      </w:r>
      <w:r>
        <w:rPr>
          <w:rFonts w:ascii="Arial Unicode MS" w:hAnsi="Arial Unicode MS" w:hint="eastAsia"/>
          <w:lang w:val="zh-CN"/>
        </w:rPr>
        <w:t>各个属性项。</w:t>
      </w:r>
      <w:r w:rsidR="000346EB">
        <w:rPr>
          <w:rFonts w:ascii="Arial Unicode MS" w:hAnsi="Arial Unicode MS" w:hint="eastAsia"/>
          <w:lang w:val="zh-CN"/>
        </w:rPr>
        <w:t>为了保证用户不重复注册和友商进行网页攻击，我们增加了手机验证环节和验证码功能。</w:t>
      </w:r>
    </w:p>
    <w:p w14:paraId="70728877"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5FE43494" wp14:editId="50C203BB">
            <wp:extent cx="5283200" cy="2971800"/>
            <wp:effectExtent l="0" t="0" r="0" b="0"/>
            <wp:docPr id="22" name="图片 26" descr="屏幕快照 2016-11-08 14.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屏幕快照 2016-11-08 14.50.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inline>
        </w:drawing>
      </w:r>
    </w:p>
    <w:p w14:paraId="74EA327E" w14:textId="77777777" w:rsidR="00ED4B2F" w:rsidRDefault="00ED4B2F" w:rsidP="00ED4B2F">
      <w:pPr>
        <w:pStyle w:val="A1"/>
        <w:framePr w:wrap="auto" w:yAlign="inline"/>
        <w:ind w:left="960"/>
        <w:jc w:val="center"/>
      </w:pPr>
      <w:r>
        <w:rPr>
          <w:rFonts w:hint="eastAsia"/>
        </w:rPr>
        <w:t>图</w:t>
      </w:r>
      <w:r>
        <w:rPr>
          <w:rFonts w:hint="eastAsia"/>
        </w:rPr>
        <w:t xml:space="preserve">3 </w:t>
      </w:r>
      <w:r>
        <w:rPr>
          <w:rFonts w:hint="eastAsia"/>
        </w:rPr>
        <w:t>浏览目录页面</w:t>
      </w:r>
      <w:r>
        <w:rPr>
          <w:rFonts w:hint="eastAsia"/>
        </w:rPr>
        <w:t>1</w:t>
      </w:r>
    </w:p>
    <w:p w14:paraId="579FEFF4" w14:textId="77777777" w:rsidR="00ED4B2F" w:rsidRDefault="000405DA" w:rsidP="00ED4B2F">
      <w:pPr>
        <w:pStyle w:val="A1"/>
        <w:framePr w:wrap="auto" w:yAlign="inline"/>
        <w:ind w:left="960"/>
        <w:jc w:val="center"/>
      </w:pPr>
      <w:r>
        <w:rPr>
          <w:rFonts w:hint="eastAsia"/>
          <w:noProof/>
        </w:rPr>
        <w:drawing>
          <wp:inline distT="0" distB="0" distL="0" distR="0" wp14:anchorId="3E160157" wp14:editId="6D3E295D">
            <wp:extent cx="5283200" cy="3860800"/>
            <wp:effectExtent l="0" t="0" r="0" b="0"/>
            <wp:docPr id="21" name="图片 27" descr="屏幕快照 2016-11-08 1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屏幕快照 2016-11-08 14.51.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200" cy="3860800"/>
                    </a:xfrm>
                    <a:prstGeom prst="rect">
                      <a:avLst/>
                    </a:prstGeom>
                    <a:noFill/>
                    <a:ln>
                      <a:noFill/>
                    </a:ln>
                  </pic:spPr>
                </pic:pic>
              </a:graphicData>
            </a:graphic>
          </wp:inline>
        </w:drawing>
      </w:r>
    </w:p>
    <w:p w14:paraId="2DC537F0" w14:textId="77777777" w:rsidR="00ED4B2F" w:rsidRDefault="00ED4B2F" w:rsidP="00ED4B2F">
      <w:pPr>
        <w:pStyle w:val="A1"/>
        <w:framePr w:wrap="auto" w:yAlign="inline"/>
        <w:ind w:left="960"/>
        <w:jc w:val="center"/>
      </w:pPr>
      <w:r>
        <w:rPr>
          <w:rFonts w:hint="eastAsia"/>
        </w:rPr>
        <w:t>图</w:t>
      </w:r>
      <w:r>
        <w:rPr>
          <w:rFonts w:hint="eastAsia"/>
        </w:rPr>
        <w:t xml:space="preserve">4 </w:t>
      </w:r>
      <w:r>
        <w:rPr>
          <w:rFonts w:hint="eastAsia"/>
        </w:rPr>
        <w:t>浏览用户页面</w:t>
      </w:r>
      <w:r>
        <w:rPr>
          <w:rFonts w:hint="eastAsia"/>
        </w:rPr>
        <w:t>2</w:t>
      </w:r>
    </w:p>
    <w:p w14:paraId="01FFB2EE" w14:textId="77777777" w:rsidR="00ED4B2F" w:rsidRDefault="00ED4B2F" w:rsidP="00ED4B2F">
      <w:pPr>
        <w:pStyle w:val="A1"/>
        <w:framePr w:wrap="auto" w:yAlign="inline"/>
        <w:ind w:left="960"/>
      </w:pPr>
    </w:p>
    <w:p w14:paraId="4980058A" w14:textId="77777777" w:rsidR="00ED4B2F" w:rsidRDefault="00ED4B2F" w:rsidP="00ED4B2F">
      <w:pPr>
        <w:pStyle w:val="A1"/>
        <w:framePr w:wrap="auto" w:yAlign="inline"/>
        <w:ind w:left="960"/>
      </w:pPr>
      <w:r>
        <w:rPr>
          <w:rFonts w:ascii="Arial Unicode MS" w:hAnsi="Arial Unicode MS" w:hint="eastAsia"/>
        </w:rPr>
        <w:t xml:space="preserve">    浏览目录页面</w:t>
      </w:r>
      <w:r>
        <w:rPr>
          <w:rFonts w:ascii="Arial Unicode MS" w:hAnsi="Arial Unicode MS" w:hint="eastAsia"/>
          <w:lang w:val="zh-CN"/>
        </w:rPr>
        <w:t>包括两种，一种是一般商品浏览，</w:t>
      </w:r>
      <w:r w:rsidR="009615AF">
        <w:rPr>
          <w:rFonts w:ascii="Arial Unicode MS" w:hAnsi="Arial Unicode MS" w:hint="eastAsia"/>
          <w:lang w:val="zh-CN"/>
        </w:rPr>
        <w:t>在一般商品浏览界</w:t>
      </w:r>
      <w:r w:rsidR="009615AF">
        <w:rPr>
          <w:rFonts w:ascii="Arial Unicode MS" w:hAnsi="Arial Unicode MS" w:hint="eastAsia"/>
          <w:lang w:val="zh-CN"/>
        </w:rPr>
        <w:lastRenderedPageBreak/>
        <w:t>面中，会对热销的商品和应季火爆的商品进行推荐，以增长对应商品的销量，</w:t>
      </w:r>
      <w:r>
        <w:rPr>
          <w:rFonts w:ascii="Arial Unicode MS" w:hAnsi="Arial Unicode MS" w:hint="eastAsia"/>
          <w:lang w:val="zh-CN"/>
        </w:rPr>
        <w:t>一种是搜索商品浏览</w:t>
      </w:r>
      <w:r w:rsidR="009615AF">
        <w:rPr>
          <w:rFonts w:ascii="Arial Unicode MS" w:hAnsi="Arial Unicode MS" w:hint="eastAsia"/>
          <w:lang w:val="zh-CN"/>
        </w:rPr>
        <w:t>，会根据用户的搜索关键词来寻找对应的上皮</w:t>
      </w:r>
      <w:r>
        <w:rPr>
          <w:rFonts w:ascii="Arial Unicode MS" w:hAnsi="Arial Unicode MS" w:hint="eastAsia"/>
          <w:lang w:val="zh-CN"/>
        </w:rPr>
        <w:t>。</w:t>
      </w:r>
    </w:p>
    <w:p w14:paraId="4F615800" w14:textId="77777777" w:rsidR="00ED4B2F" w:rsidRDefault="00ED4B2F" w:rsidP="00ED4B2F">
      <w:pPr>
        <w:pStyle w:val="A1"/>
        <w:framePr w:wrap="auto" w:yAlign="inline"/>
        <w:ind w:left="960"/>
      </w:pPr>
      <w:r>
        <w:rPr>
          <w:rFonts w:ascii="Arial Unicode MS" w:hAnsi="Arial Unicode MS" w:hint="eastAsia"/>
          <w:lang w:val="zh-CN"/>
        </w:rPr>
        <w:t>一般商品浏览页面</w:t>
      </w:r>
      <w:r>
        <w:rPr>
          <w:rFonts w:ascii="Arial Unicode MS" w:hAnsi="Arial Unicode MS" w:hint="eastAsia"/>
        </w:rPr>
        <w:t>如图</w:t>
      </w:r>
      <w:r w:rsidR="00F10C00">
        <w:rPr>
          <w:rFonts w:ascii="Arial Unicode MS" w:hAnsi="Arial Unicode MS" w:hint="eastAsia"/>
        </w:rPr>
        <w:t>3</w:t>
      </w:r>
      <w:r>
        <w:rPr>
          <w:rFonts w:ascii="Arial Unicode MS" w:hAnsi="Arial Unicode MS" w:hint="eastAsia"/>
        </w:rPr>
        <w:t>所示。其</w:t>
      </w:r>
      <w:r>
        <w:rPr>
          <w:rFonts w:ascii="Arial Unicode MS" w:hAnsi="Arial Unicode MS" w:hint="eastAsia"/>
          <w:lang w:val="zh-CN"/>
        </w:rPr>
        <w:t>中包括一个商品类别选择类别框，用户可以选择一个类别的商品，并进入另一个浏览目录页面。此页面中还包括各种类别中对会员用户推荐商品的浏览界面。</w:t>
      </w:r>
    </w:p>
    <w:p w14:paraId="6479D2D0"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搜索商品浏览中列举用户搜索的商品，</w:t>
      </w:r>
      <w:r>
        <w:rPr>
          <w:rFonts w:ascii="Arial Unicode MS" w:hAnsi="Arial Unicode MS" w:hint="eastAsia"/>
        </w:rPr>
        <w:t>如图</w:t>
      </w:r>
      <w:r w:rsidR="00F10C00">
        <w:rPr>
          <w:rFonts w:ascii="Arial Unicode MS" w:hAnsi="Arial Unicode MS" w:hint="eastAsia"/>
        </w:rPr>
        <w:t>4</w:t>
      </w:r>
      <w:r>
        <w:rPr>
          <w:rFonts w:ascii="Arial Unicode MS" w:hAnsi="Arial Unicode MS" w:hint="eastAsia"/>
        </w:rPr>
        <w:t>所示</w:t>
      </w:r>
      <w:r>
        <w:rPr>
          <w:rFonts w:ascii="Arial Unicode MS" w:hAnsi="Arial Unicode MS" w:hint="eastAsia"/>
          <w:lang w:val="zh-CN"/>
        </w:rPr>
        <w:t>。</w:t>
      </w:r>
    </w:p>
    <w:p w14:paraId="30995519" w14:textId="77777777" w:rsidR="00ED4B2F" w:rsidRDefault="00ED4B2F" w:rsidP="00ED4B2F">
      <w:pPr>
        <w:pStyle w:val="31"/>
        <w:framePr w:wrap="auto" w:yAlign="inline"/>
        <w:ind w:left="480"/>
      </w:pPr>
      <w:bookmarkStart w:id="26" w:name="_Toc52"/>
      <w:bookmarkStart w:id="27" w:name="_Toc466499591"/>
      <w:r>
        <w:t>搜索商品</w:t>
      </w:r>
      <w:bookmarkEnd w:id="26"/>
      <w:bookmarkEnd w:id="27"/>
    </w:p>
    <w:p w14:paraId="05626A44"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此功能没有特定页面，但在会员用户的</w:t>
      </w:r>
      <w:r>
        <w:rPr>
          <w:rFonts w:ascii="Arial Unicode MS" w:hAnsi="Arial Unicode MS" w:hint="eastAsia"/>
        </w:rPr>
        <w:t>浏览目录页面</w:t>
      </w:r>
      <w:r>
        <w:rPr>
          <w:rFonts w:ascii="Arial Unicode MS" w:hAnsi="Arial Unicode MS" w:hint="eastAsia"/>
          <w:lang w:val="zh-CN"/>
        </w:rPr>
        <w:t>、</w:t>
      </w:r>
      <w:r>
        <w:rPr>
          <w:rFonts w:ascii="Arial Unicode MS" w:hAnsi="Arial Unicode MS" w:hint="eastAsia"/>
        </w:rPr>
        <w:t>查看商品页面</w:t>
      </w:r>
      <w:r>
        <w:rPr>
          <w:rFonts w:ascii="Arial Unicode MS" w:hAnsi="Arial Unicode MS" w:hint="eastAsia"/>
          <w:lang w:val="zh-CN"/>
        </w:rPr>
        <w:t>中的顶部都出现一个搜索框供用户搜索商品。</w:t>
      </w:r>
    </w:p>
    <w:p w14:paraId="2B935F70" w14:textId="77777777" w:rsidR="00ED4B2F" w:rsidRDefault="00ED4B2F" w:rsidP="00ED4B2F">
      <w:pPr>
        <w:pStyle w:val="31"/>
        <w:framePr w:wrap="auto" w:yAlign="inline"/>
        <w:ind w:left="480"/>
      </w:pPr>
      <w:bookmarkStart w:id="28" w:name="_Toc53"/>
      <w:bookmarkStart w:id="29" w:name="_Toc466499592"/>
      <w:r>
        <w:t>查看商品页面</w:t>
      </w:r>
      <w:bookmarkEnd w:id="28"/>
      <w:bookmarkEnd w:id="29"/>
    </w:p>
    <w:p w14:paraId="4FC11005" w14:textId="77777777" w:rsidR="00ED4B2F" w:rsidRDefault="000405DA" w:rsidP="00ED4B2F">
      <w:pPr>
        <w:pStyle w:val="A1"/>
        <w:framePr w:wrap="auto" w:yAlign="inline"/>
        <w:ind w:left="960"/>
        <w:jc w:val="center"/>
      </w:pPr>
      <w:r>
        <w:rPr>
          <w:rFonts w:hint="eastAsia"/>
          <w:noProof/>
        </w:rPr>
        <w:drawing>
          <wp:inline distT="0" distB="0" distL="0" distR="0" wp14:anchorId="04C5CEEC" wp14:editId="339FEA35">
            <wp:extent cx="5270500" cy="2679700"/>
            <wp:effectExtent l="0" t="0" r="0" b="0"/>
            <wp:docPr id="20" name="图片 28" descr="屏幕快照 2016-11-08 1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屏幕快照 2016-11-08 14.51.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14:paraId="3C9082D5" w14:textId="77777777" w:rsidR="00ED4B2F" w:rsidRDefault="00ED4B2F" w:rsidP="00ED4B2F">
      <w:pPr>
        <w:pStyle w:val="A1"/>
        <w:framePr w:wrap="auto" w:yAlign="inline"/>
        <w:ind w:left="960"/>
        <w:jc w:val="center"/>
      </w:pPr>
      <w:r>
        <w:rPr>
          <w:rFonts w:hint="eastAsia"/>
        </w:rPr>
        <w:t>图</w:t>
      </w:r>
      <w:r>
        <w:rPr>
          <w:rFonts w:hint="eastAsia"/>
        </w:rPr>
        <w:t xml:space="preserve">5 </w:t>
      </w:r>
      <w:r>
        <w:rPr>
          <w:rFonts w:hint="eastAsia"/>
        </w:rPr>
        <w:t>查看商品页面</w:t>
      </w:r>
    </w:p>
    <w:p w14:paraId="0EF7F841"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此页面供用户浏览一个具体商品，页面中需要包括商品详细介绍信息、商品价格信息、供用户选择商品属性的选择框、商品的评论信息已</w:t>
      </w:r>
      <w:r>
        <w:rPr>
          <w:rFonts w:ascii="Arial Unicode MS" w:hAnsi="Arial Unicode MS" w:hint="eastAsia"/>
          <w:lang w:val="zh-CN"/>
        </w:rPr>
        <w:lastRenderedPageBreak/>
        <w:t>经供用户加入购物车的按钮。</w:t>
      </w:r>
    </w:p>
    <w:p w14:paraId="59FB850B" w14:textId="77777777" w:rsidR="00ED4B2F" w:rsidRDefault="00ED4B2F" w:rsidP="00ED4B2F">
      <w:pPr>
        <w:pStyle w:val="31"/>
        <w:framePr w:wrap="auto" w:yAlign="inline"/>
        <w:ind w:left="480"/>
      </w:pPr>
      <w:bookmarkStart w:id="30" w:name="_Toc54"/>
      <w:bookmarkStart w:id="31" w:name="_Toc466499593"/>
      <w:r>
        <w:t>购物车管理页面</w:t>
      </w:r>
      <w:bookmarkEnd w:id="30"/>
      <w:bookmarkEnd w:id="31"/>
    </w:p>
    <w:p w14:paraId="212BD003" w14:textId="77777777" w:rsidR="00ED4B2F" w:rsidRDefault="000405DA" w:rsidP="00ED4B2F">
      <w:pPr>
        <w:pStyle w:val="A1"/>
        <w:framePr w:wrap="auto" w:yAlign="inline"/>
        <w:ind w:left="960"/>
        <w:jc w:val="center"/>
      </w:pPr>
      <w:r>
        <w:rPr>
          <w:rFonts w:hint="eastAsia"/>
          <w:noProof/>
        </w:rPr>
        <w:drawing>
          <wp:inline distT="0" distB="0" distL="0" distR="0" wp14:anchorId="18E8CF1E" wp14:editId="365E7FE6">
            <wp:extent cx="5283200" cy="1625600"/>
            <wp:effectExtent l="0" t="0" r="0" b="0"/>
            <wp:docPr id="1" name="图片 29" descr="屏幕快照 2016-11-08 14.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屏幕快照 2016-11-08 14.56.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200" cy="1625600"/>
                    </a:xfrm>
                    <a:prstGeom prst="rect">
                      <a:avLst/>
                    </a:prstGeom>
                    <a:noFill/>
                    <a:ln>
                      <a:noFill/>
                    </a:ln>
                  </pic:spPr>
                </pic:pic>
              </a:graphicData>
            </a:graphic>
          </wp:inline>
        </w:drawing>
      </w:r>
    </w:p>
    <w:p w14:paraId="28D7D4D7" w14:textId="77777777" w:rsidR="00ED4B2F" w:rsidRDefault="00ED4B2F" w:rsidP="00ED4B2F">
      <w:pPr>
        <w:pStyle w:val="A1"/>
        <w:framePr w:wrap="auto" w:yAlign="inline"/>
        <w:ind w:left="960"/>
        <w:jc w:val="center"/>
      </w:pPr>
      <w:r>
        <w:rPr>
          <w:rFonts w:hint="eastAsia"/>
        </w:rPr>
        <w:t>图</w:t>
      </w:r>
      <w:r>
        <w:rPr>
          <w:rFonts w:hint="eastAsia"/>
        </w:rPr>
        <w:t xml:space="preserve">6 </w:t>
      </w:r>
      <w:r>
        <w:rPr>
          <w:rFonts w:hint="eastAsia"/>
        </w:rPr>
        <w:t>购物车管理页面</w:t>
      </w:r>
    </w:p>
    <w:p w14:paraId="7B0CF619" w14:textId="77777777" w:rsidR="00ED4B2F" w:rsidRDefault="00ED4B2F" w:rsidP="00B34956">
      <w:pPr>
        <w:pStyle w:val="A1"/>
        <w:framePr w:wrap="auto" w:yAlign="inline"/>
        <w:ind w:left="960" w:firstLine="420"/>
        <w:rPr>
          <w:rFonts w:ascii="Arial Unicode MS" w:hAnsi="Arial Unicode MS"/>
          <w:lang w:val="zh-CN"/>
        </w:rPr>
      </w:pPr>
      <w:r>
        <w:rPr>
          <w:rFonts w:ascii="Arial Unicode MS" w:hAnsi="Arial Unicode MS" w:hint="eastAsia"/>
          <w:lang w:val="zh-CN"/>
        </w:rPr>
        <w:t>购物车管理页面需要显示用户已加入购物车的商品信息、商品总价，并有按钮和输入框供用户选择商品数量，还有按钮可以删除购物车内商品，还有按钮让用户进入结算页面。</w:t>
      </w:r>
    </w:p>
    <w:p w14:paraId="3B4A0D8D" w14:textId="77777777" w:rsidR="00B34956" w:rsidRDefault="00B34956" w:rsidP="00B34956">
      <w:pPr>
        <w:pStyle w:val="A1"/>
        <w:framePr w:wrap="auto" w:yAlign="inline"/>
        <w:ind w:left="960" w:firstLine="420"/>
      </w:pPr>
      <w:r>
        <w:rPr>
          <w:rFonts w:ascii="Arial Unicode MS" w:hAnsi="Arial Unicode MS" w:hint="eastAsia"/>
          <w:lang w:val="zh-CN"/>
        </w:rPr>
        <w:t>结算界面直接链接支付宝，剩下的交给支付宝来完成，完成支付再返回此页面显示支付成功或者失败。</w:t>
      </w:r>
    </w:p>
    <w:p w14:paraId="22F6A66D" w14:textId="77777777" w:rsidR="003A58C7" w:rsidRDefault="00653F7D" w:rsidP="00AB4D2A">
      <w:pPr>
        <w:pStyle w:val="Heading2"/>
      </w:pPr>
      <w:r>
        <w:rPr>
          <w:rFonts w:hint="eastAsia"/>
        </w:rPr>
        <w:t>外部接口设计</w:t>
      </w:r>
      <w:bookmarkEnd w:id="24"/>
      <w:bookmarkEnd w:id="25"/>
    </w:p>
    <w:p w14:paraId="6B5B7305" w14:textId="77777777" w:rsidR="00B34956" w:rsidRDefault="00B34956" w:rsidP="00B34956">
      <w:pPr>
        <w:pStyle w:val="Heading2"/>
        <w:numPr>
          <w:ilvl w:val="0"/>
          <w:numId w:val="0"/>
        </w:numPr>
        <w:tabs>
          <w:tab w:val="left" w:pos="576"/>
        </w:tabs>
        <w:ind w:left="576"/>
      </w:pPr>
      <w:bookmarkStart w:id="32" w:name="_Toc466499582"/>
      <w:bookmarkStart w:id="33" w:name="_Toc44319531"/>
      <w:bookmarkStart w:id="34" w:name="_Toc265683287"/>
      <w:r>
        <w:rPr>
          <w:rFonts w:hint="eastAsia"/>
        </w:rPr>
        <w:t>4.2.1</w:t>
      </w:r>
      <w:r>
        <w:rPr>
          <w:rFonts w:hint="eastAsia"/>
        </w:rPr>
        <w:t>硬件接口</w:t>
      </w:r>
      <w:bookmarkEnd w:id="32"/>
    </w:p>
    <w:p w14:paraId="2E587556" w14:textId="77777777" w:rsidR="00B34956" w:rsidRDefault="00B34956" w:rsidP="00B34956">
      <w:pPr>
        <w:pStyle w:val="NormalIndent"/>
        <w:rPr>
          <w:szCs w:val="21"/>
        </w:rPr>
      </w:pPr>
      <w:r>
        <w:rPr>
          <w:rFonts w:hint="eastAsia"/>
          <w:szCs w:val="21"/>
        </w:rPr>
        <w:t>用户：</w:t>
      </w:r>
    </w:p>
    <w:p w14:paraId="129A3B16" w14:textId="77777777" w:rsidR="00B34956" w:rsidRDefault="00B34956" w:rsidP="00B34956">
      <w:pPr>
        <w:pStyle w:val="NormalIndent"/>
        <w:rPr>
          <w:szCs w:val="21"/>
        </w:rPr>
      </w:pPr>
      <w:r>
        <w:rPr>
          <w:rFonts w:hint="eastAsia"/>
          <w:szCs w:val="21"/>
        </w:rPr>
        <w:t>本软件由于是个</w:t>
      </w:r>
      <w:r>
        <w:rPr>
          <w:rFonts w:hint="eastAsia"/>
          <w:szCs w:val="21"/>
        </w:rPr>
        <w:t>web</w:t>
      </w:r>
      <w:r>
        <w:rPr>
          <w:rFonts w:hint="eastAsia"/>
          <w:szCs w:val="21"/>
        </w:rPr>
        <w:t>应用，硬件接口要求较低，无论是移动端还是</w:t>
      </w:r>
      <w:r>
        <w:rPr>
          <w:rFonts w:hint="eastAsia"/>
          <w:szCs w:val="21"/>
        </w:rPr>
        <w:t>pc</w:t>
      </w:r>
      <w:r>
        <w:rPr>
          <w:rFonts w:hint="eastAsia"/>
          <w:szCs w:val="21"/>
        </w:rPr>
        <w:t>端还是</w:t>
      </w:r>
      <w:r>
        <w:rPr>
          <w:rFonts w:hint="eastAsia"/>
          <w:szCs w:val="21"/>
        </w:rPr>
        <w:t>mac</w:t>
      </w:r>
      <w:r>
        <w:rPr>
          <w:rFonts w:hint="eastAsia"/>
          <w:szCs w:val="21"/>
        </w:rPr>
        <w:t>端都可以运行。但依旧有推荐配置和最低配置以达到软件的性能最优方案。</w:t>
      </w:r>
    </w:p>
    <w:p w14:paraId="41D98279" w14:textId="77777777" w:rsidR="00B34956" w:rsidRDefault="00B34956" w:rsidP="00B34956">
      <w:pPr>
        <w:pStyle w:val="NormalIndent"/>
        <w:rPr>
          <w:szCs w:val="21"/>
        </w:rPr>
      </w:pPr>
      <w:r>
        <w:rPr>
          <w:rFonts w:hint="eastAsia"/>
          <w:szCs w:val="21"/>
        </w:rPr>
        <w:t>最低配置要求：</w:t>
      </w:r>
    </w:p>
    <w:p w14:paraId="506F40BC" w14:textId="77777777" w:rsidR="00B34956" w:rsidRDefault="00B34956" w:rsidP="00B34956">
      <w:pPr>
        <w:pStyle w:val="NormalIndent"/>
        <w:rPr>
          <w:szCs w:val="21"/>
        </w:rPr>
      </w:pPr>
      <w:r>
        <w:rPr>
          <w:rFonts w:hint="eastAsia"/>
          <w:szCs w:val="21"/>
        </w:rPr>
        <w:t>CPU Intel(R) P4/PE</w:t>
      </w:r>
      <w:r>
        <w:rPr>
          <w:rFonts w:hint="eastAsia"/>
          <w:szCs w:val="21"/>
        </w:rPr>
        <w:t>双核</w:t>
      </w:r>
      <w:r>
        <w:rPr>
          <w:rFonts w:hint="eastAsia"/>
          <w:szCs w:val="21"/>
        </w:rPr>
        <w:t xml:space="preserve"> </w:t>
      </w:r>
    </w:p>
    <w:p w14:paraId="571351E6" w14:textId="77777777" w:rsidR="00B34956" w:rsidRDefault="00B34956" w:rsidP="00B34956">
      <w:pPr>
        <w:pStyle w:val="NormalIndent"/>
        <w:rPr>
          <w:szCs w:val="21"/>
        </w:rPr>
      </w:pPr>
      <w:r>
        <w:rPr>
          <w:rFonts w:hint="eastAsia"/>
          <w:szCs w:val="21"/>
        </w:rPr>
        <w:t>内存</w:t>
      </w:r>
      <w:r>
        <w:rPr>
          <w:rFonts w:hint="eastAsia"/>
          <w:szCs w:val="21"/>
        </w:rPr>
        <w:t xml:space="preserve"> 2GB </w:t>
      </w:r>
    </w:p>
    <w:p w14:paraId="1B39CA16" w14:textId="77777777" w:rsidR="00B34956" w:rsidRDefault="00B34956" w:rsidP="00B34956">
      <w:pPr>
        <w:pStyle w:val="NormalIndent"/>
        <w:rPr>
          <w:szCs w:val="21"/>
        </w:rPr>
      </w:pPr>
      <w:r>
        <w:rPr>
          <w:rFonts w:hint="eastAsia"/>
          <w:szCs w:val="21"/>
        </w:rPr>
        <w:t>推荐配置要求：</w:t>
      </w:r>
    </w:p>
    <w:p w14:paraId="130A6631" w14:textId="77777777" w:rsidR="00B34956" w:rsidRDefault="00B34956" w:rsidP="00B34956">
      <w:pPr>
        <w:pStyle w:val="NormalIndent"/>
        <w:rPr>
          <w:szCs w:val="21"/>
        </w:rPr>
      </w:pPr>
      <w:r>
        <w:rPr>
          <w:rFonts w:hint="eastAsia"/>
          <w:szCs w:val="21"/>
        </w:rPr>
        <w:lastRenderedPageBreak/>
        <w:t>CPU Intel(R) Core(TM)2 Duo CPU</w:t>
      </w:r>
    </w:p>
    <w:p w14:paraId="10FF221F" w14:textId="77777777" w:rsidR="00B34956" w:rsidRDefault="00B34956" w:rsidP="00B34956">
      <w:pPr>
        <w:pStyle w:val="NormalIndent"/>
        <w:rPr>
          <w:szCs w:val="21"/>
        </w:rPr>
      </w:pPr>
      <w:r>
        <w:rPr>
          <w:rFonts w:hint="eastAsia"/>
          <w:szCs w:val="21"/>
        </w:rPr>
        <w:t>内存</w:t>
      </w:r>
      <w:r>
        <w:rPr>
          <w:rFonts w:hint="eastAsia"/>
          <w:szCs w:val="21"/>
        </w:rPr>
        <w:t xml:space="preserve"> 3GB</w:t>
      </w:r>
    </w:p>
    <w:p w14:paraId="26CCBB35" w14:textId="77777777" w:rsidR="00B34956" w:rsidRDefault="00B34956" w:rsidP="00B34956">
      <w:pPr>
        <w:pStyle w:val="NormalIndent"/>
        <w:rPr>
          <w:szCs w:val="21"/>
        </w:rPr>
      </w:pPr>
      <w:r>
        <w:rPr>
          <w:rFonts w:hint="eastAsia"/>
          <w:szCs w:val="21"/>
        </w:rPr>
        <w:t>服务器：</w:t>
      </w:r>
    </w:p>
    <w:p w14:paraId="17369FB9" w14:textId="77777777" w:rsidR="00B34956" w:rsidRDefault="00B34956" w:rsidP="00B34956">
      <w:pPr>
        <w:pStyle w:val="NormalIndent"/>
        <w:rPr>
          <w:szCs w:val="21"/>
        </w:rPr>
      </w:pPr>
      <w:r>
        <w:rPr>
          <w:rFonts w:hint="eastAsia"/>
          <w:szCs w:val="21"/>
        </w:rPr>
        <w:t>由于本软件使用用户和商家们长时间高频率的访问，本程序需要一个高能的服务器，推荐配置如下，如果服务器实际配置低于推荐配置，所有的后果由管理者承担。</w:t>
      </w:r>
    </w:p>
    <w:p w14:paraId="259A29EA" w14:textId="77777777" w:rsidR="00B34956" w:rsidRDefault="00B34956" w:rsidP="00B34956">
      <w:pPr>
        <w:pStyle w:val="NormalIndent"/>
        <w:rPr>
          <w:szCs w:val="21"/>
        </w:rPr>
      </w:pPr>
      <w:r>
        <w:rPr>
          <w:rFonts w:hint="eastAsia"/>
          <w:szCs w:val="21"/>
        </w:rPr>
        <w:t>推荐配置：</w:t>
      </w:r>
    </w:p>
    <w:p w14:paraId="2646C835" w14:textId="77777777" w:rsidR="00B34956" w:rsidRDefault="00B34956" w:rsidP="00B34956">
      <w:pPr>
        <w:pStyle w:val="NormalIndent"/>
        <w:rPr>
          <w:szCs w:val="21"/>
        </w:rPr>
      </w:pPr>
      <w:r>
        <w:rPr>
          <w:rFonts w:hint="eastAsia"/>
          <w:szCs w:val="21"/>
        </w:rPr>
        <w:t>英特尔</w:t>
      </w:r>
      <w:r>
        <w:rPr>
          <w:rFonts w:hint="eastAsia"/>
          <w:szCs w:val="21"/>
        </w:rPr>
        <w:t xml:space="preserve">® </w:t>
      </w:r>
      <w:r>
        <w:rPr>
          <w:rFonts w:hint="eastAsia"/>
          <w:szCs w:val="21"/>
        </w:rPr>
        <w:t>至强</w:t>
      </w:r>
      <w:r>
        <w:rPr>
          <w:rFonts w:hint="eastAsia"/>
          <w:szCs w:val="21"/>
        </w:rPr>
        <w:t xml:space="preserve">® </w:t>
      </w:r>
      <w:r>
        <w:rPr>
          <w:rFonts w:hint="eastAsia"/>
          <w:szCs w:val="21"/>
        </w:rPr>
        <w:t>处理器</w:t>
      </w:r>
      <w:r>
        <w:rPr>
          <w:rFonts w:hint="eastAsia"/>
          <w:szCs w:val="21"/>
        </w:rPr>
        <w:t xml:space="preserve"> E5-2603 v3 </w:t>
      </w:r>
    </w:p>
    <w:p w14:paraId="047B56B3" w14:textId="77777777" w:rsidR="00B34956" w:rsidRDefault="00B34956" w:rsidP="00B34956">
      <w:pPr>
        <w:pStyle w:val="NormalIndent"/>
        <w:rPr>
          <w:szCs w:val="21"/>
        </w:rPr>
      </w:pPr>
      <w:r>
        <w:rPr>
          <w:rFonts w:hint="eastAsia"/>
          <w:szCs w:val="21"/>
        </w:rPr>
        <w:t>•</w:t>
      </w:r>
      <w:r>
        <w:rPr>
          <w:rFonts w:hint="eastAsia"/>
          <w:szCs w:val="21"/>
        </w:rPr>
        <w:t xml:space="preserve"> 4GB</w:t>
      </w:r>
      <w:r>
        <w:rPr>
          <w:rFonts w:hint="eastAsia"/>
          <w:szCs w:val="21"/>
        </w:rPr>
        <w:t>内存</w:t>
      </w:r>
      <w:r>
        <w:rPr>
          <w:rFonts w:hint="eastAsia"/>
          <w:szCs w:val="21"/>
        </w:rPr>
        <w:t xml:space="preserve"> / 1TB 7.2K 3.5</w:t>
      </w:r>
      <w:r>
        <w:rPr>
          <w:rFonts w:hint="eastAsia"/>
          <w:szCs w:val="21"/>
        </w:rPr>
        <w:t>英寸热插拔硬盘</w:t>
      </w:r>
      <w:r>
        <w:rPr>
          <w:rFonts w:hint="eastAsia"/>
          <w:szCs w:val="21"/>
        </w:rPr>
        <w:t xml:space="preserve"> </w:t>
      </w:r>
    </w:p>
    <w:p w14:paraId="0AB9C269" w14:textId="77777777" w:rsidR="00B34956" w:rsidRDefault="00B34956" w:rsidP="00B34956">
      <w:pPr>
        <w:pStyle w:val="NormalIndent"/>
        <w:rPr>
          <w:szCs w:val="21"/>
        </w:rPr>
      </w:pPr>
      <w:r>
        <w:rPr>
          <w:rFonts w:hint="eastAsia"/>
          <w:szCs w:val="21"/>
        </w:rPr>
        <w:t>•</w:t>
      </w:r>
      <w:r>
        <w:rPr>
          <w:rFonts w:hint="eastAsia"/>
          <w:szCs w:val="21"/>
        </w:rPr>
        <w:t xml:space="preserve"> PERC H330 RAID</w:t>
      </w:r>
      <w:r>
        <w:rPr>
          <w:rFonts w:hint="eastAsia"/>
          <w:szCs w:val="21"/>
        </w:rPr>
        <w:t>控制器</w:t>
      </w:r>
      <w:r>
        <w:rPr>
          <w:rFonts w:hint="eastAsia"/>
          <w:szCs w:val="21"/>
        </w:rPr>
        <w:t>/iDRAC8 Express/</w:t>
      </w:r>
    </w:p>
    <w:p w14:paraId="1363DE29" w14:textId="77777777" w:rsidR="00B34956" w:rsidRDefault="00B34956" w:rsidP="00B34956">
      <w:pPr>
        <w:pStyle w:val="NormalIndent"/>
        <w:rPr>
          <w:szCs w:val="21"/>
        </w:rPr>
      </w:pPr>
      <w:r>
        <w:rPr>
          <w:rFonts w:hint="eastAsia"/>
          <w:szCs w:val="21"/>
        </w:rPr>
        <w:t>•单个</w:t>
      </w:r>
      <w:r>
        <w:rPr>
          <w:rFonts w:hint="eastAsia"/>
          <w:szCs w:val="21"/>
        </w:rPr>
        <w:t xml:space="preserve">, </w:t>
      </w:r>
      <w:r>
        <w:rPr>
          <w:rFonts w:hint="eastAsia"/>
          <w:szCs w:val="21"/>
        </w:rPr>
        <w:t>热插拔电源</w:t>
      </w:r>
      <w:r>
        <w:rPr>
          <w:rFonts w:hint="eastAsia"/>
          <w:szCs w:val="21"/>
        </w:rPr>
        <w:t xml:space="preserve"> (1+0), 495</w:t>
      </w:r>
      <w:r>
        <w:rPr>
          <w:rFonts w:hint="eastAsia"/>
          <w:szCs w:val="21"/>
        </w:rPr>
        <w:t>瓦</w:t>
      </w:r>
    </w:p>
    <w:p w14:paraId="794E7E38" w14:textId="77777777" w:rsidR="00B34956" w:rsidRDefault="00B34956" w:rsidP="00B34956">
      <w:pPr>
        <w:pStyle w:val="Heading2"/>
        <w:numPr>
          <w:ilvl w:val="0"/>
          <w:numId w:val="0"/>
        </w:numPr>
        <w:tabs>
          <w:tab w:val="left" w:pos="576"/>
        </w:tabs>
        <w:ind w:left="576" w:hanging="576"/>
      </w:pPr>
      <w:bookmarkStart w:id="35" w:name="_Toc466499583"/>
      <w:r>
        <w:rPr>
          <w:rFonts w:hint="eastAsia"/>
        </w:rPr>
        <w:t>4.2.2</w:t>
      </w:r>
      <w:r>
        <w:rPr>
          <w:rFonts w:hint="eastAsia"/>
        </w:rPr>
        <w:t>软件接口</w:t>
      </w:r>
      <w:bookmarkEnd w:id="35"/>
    </w:p>
    <w:p w14:paraId="534D1471" w14:textId="77777777" w:rsidR="00B34956" w:rsidRDefault="00B34956" w:rsidP="00B34956">
      <w:pPr>
        <w:pStyle w:val="NormalIndent"/>
        <w:rPr>
          <w:szCs w:val="21"/>
        </w:rPr>
      </w:pPr>
      <w:r>
        <w:rPr>
          <w:rFonts w:hint="eastAsia"/>
          <w:szCs w:val="21"/>
        </w:rPr>
        <w:t>本</w:t>
      </w:r>
      <w:r>
        <w:rPr>
          <w:rFonts w:hint="eastAsia"/>
          <w:szCs w:val="21"/>
        </w:rPr>
        <w:t>web</w:t>
      </w:r>
      <w:r>
        <w:rPr>
          <w:rFonts w:hint="eastAsia"/>
          <w:szCs w:val="21"/>
        </w:rPr>
        <w:t>应用经过程序员们的努力，适应了主流的浏览器，并经过了以下内核的测试，流畅度均能达到主流标准。</w:t>
      </w:r>
    </w:p>
    <w:p w14:paraId="4F1614AF" w14:textId="77777777" w:rsidR="00B34956" w:rsidRDefault="00B34956" w:rsidP="00B34956">
      <w:pPr>
        <w:pStyle w:val="NormalIndent"/>
        <w:rPr>
          <w:szCs w:val="21"/>
        </w:rPr>
      </w:pPr>
      <w:r>
        <w:rPr>
          <w:rFonts w:hint="eastAsia"/>
          <w:szCs w:val="21"/>
        </w:rPr>
        <w:tab/>
        <w:t>Trident</w:t>
      </w:r>
      <w:r>
        <w:rPr>
          <w:rFonts w:hint="eastAsia"/>
          <w:szCs w:val="21"/>
        </w:rPr>
        <w:t>内核代表产品</w:t>
      </w:r>
      <w:r>
        <w:rPr>
          <w:rFonts w:hint="eastAsia"/>
          <w:szCs w:val="21"/>
        </w:rPr>
        <w:t>Internet Explorer</w:t>
      </w:r>
    </w:p>
    <w:p w14:paraId="1D244B0D" w14:textId="77777777" w:rsidR="00B34956" w:rsidRDefault="00B34956" w:rsidP="00B34956">
      <w:pPr>
        <w:pStyle w:val="NormalIndent"/>
        <w:rPr>
          <w:szCs w:val="21"/>
        </w:rPr>
      </w:pPr>
      <w:r>
        <w:rPr>
          <w:rFonts w:hint="eastAsia"/>
          <w:szCs w:val="21"/>
        </w:rPr>
        <w:tab/>
        <w:t>Gecko</w:t>
      </w:r>
      <w:r>
        <w:rPr>
          <w:rFonts w:hint="eastAsia"/>
          <w:szCs w:val="21"/>
        </w:rPr>
        <w:t>内核代表作品</w:t>
      </w:r>
      <w:r>
        <w:rPr>
          <w:rFonts w:hint="eastAsia"/>
          <w:szCs w:val="21"/>
        </w:rPr>
        <w:t>Mozilla FirefoxGecko</w:t>
      </w:r>
    </w:p>
    <w:p w14:paraId="14600485" w14:textId="77777777" w:rsidR="00B34956" w:rsidRDefault="00B34956" w:rsidP="00B34956">
      <w:pPr>
        <w:pStyle w:val="NormalIndent"/>
        <w:rPr>
          <w:szCs w:val="21"/>
        </w:rPr>
      </w:pPr>
      <w:r>
        <w:rPr>
          <w:rFonts w:hint="eastAsia"/>
          <w:szCs w:val="21"/>
        </w:rPr>
        <w:tab/>
        <w:t>WebKit</w:t>
      </w:r>
      <w:r>
        <w:rPr>
          <w:rFonts w:hint="eastAsia"/>
          <w:szCs w:val="21"/>
        </w:rPr>
        <w:t>内核代表作品</w:t>
      </w:r>
      <w:r>
        <w:rPr>
          <w:rFonts w:hint="eastAsia"/>
          <w:szCs w:val="21"/>
        </w:rPr>
        <w:t>Safari</w:t>
      </w:r>
      <w:r>
        <w:rPr>
          <w:rFonts w:hint="eastAsia"/>
          <w:szCs w:val="21"/>
        </w:rPr>
        <w:t>、</w:t>
      </w:r>
      <w:r>
        <w:rPr>
          <w:rFonts w:hint="eastAsia"/>
          <w:szCs w:val="21"/>
        </w:rPr>
        <w:t xml:space="preserve">Chromewebkit </w:t>
      </w:r>
    </w:p>
    <w:p w14:paraId="429A3124" w14:textId="77777777" w:rsidR="00B34956" w:rsidRDefault="00B34956" w:rsidP="00B34956">
      <w:pPr>
        <w:pStyle w:val="NormalIndent"/>
        <w:rPr>
          <w:szCs w:val="21"/>
        </w:rPr>
      </w:pPr>
      <w:r>
        <w:rPr>
          <w:rFonts w:hint="eastAsia"/>
          <w:szCs w:val="21"/>
        </w:rPr>
        <w:tab/>
        <w:t>Presto</w:t>
      </w:r>
      <w:r>
        <w:rPr>
          <w:rFonts w:hint="eastAsia"/>
          <w:szCs w:val="21"/>
        </w:rPr>
        <w:t>内核代表作品</w:t>
      </w:r>
      <w:r>
        <w:rPr>
          <w:rFonts w:hint="eastAsia"/>
          <w:szCs w:val="21"/>
        </w:rPr>
        <w:t>OperaPresto</w:t>
      </w:r>
      <w:r>
        <w:rPr>
          <w:rFonts w:hint="eastAsia"/>
          <w:szCs w:val="21"/>
        </w:rPr>
        <w:t>是由</w:t>
      </w:r>
      <w:r>
        <w:rPr>
          <w:rFonts w:hint="eastAsia"/>
          <w:szCs w:val="21"/>
        </w:rPr>
        <w:t xml:space="preserve">Opera Software </w:t>
      </w:r>
    </w:p>
    <w:p w14:paraId="305C0F37" w14:textId="77777777" w:rsidR="00B34956" w:rsidRDefault="00B34956" w:rsidP="00B34956">
      <w:pPr>
        <w:pStyle w:val="NormalIndent"/>
        <w:rPr>
          <w:szCs w:val="21"/>
        </w:rPr>
      </w:pPr>
      <w:r>
        <w:rPr>
          <w:rFonts w:hint="eastAsia"/>
          <w:szCs w:val="21"/>
        </w:rPr>
        <w:t>本软件不同于很多基于老的</w:t>
      </w:r>
      <w:r>
        <w:rPr>
          <w:rFonts w:hint="eastAsia"/>
          <w:szCs w:val="21"/>
        </w:rPr>
        <w:t>flash</w:t>
      </w:r>
      <w:r>
        <w:rPr>
          <w:rFonts w:hint="eastAsia"/>
          <w:szCs w:val="21"/>
        </w:rPr>
        <w:t>驱动的网页，全面支持</w:t>
      </w:r>
      <w:r>
        <w:rPr>
          <w:rFonts w:hint="eastAsia"/>
          <w:szCs w:val="21"/>
        </w:rPr>
        <w:t>html5</w:t>
      </w:r>
      <w:r>
        <w:rPr>
          <w:rFonts w:hint="eastAsia"/>
          <w:szCs w:val="21"/>
        </w:rPr>
        <w:t>（对于商品，可以使用视频来展示商品。</w:t>
      </w:r>
    </w:p>
    <w:p w14:paraId="56C0825A" w14:textId="77777777" w:rsidR="003A58C7" w:rsidRDefault="003A58C7" w:rsidP="00AB4D2A">
      <w:pPr>
        <w:pStyle w:val="Heading2"/>
      </w:pPr>
      <w:r>
        <w:rPr>
          <w:rFonts w:hint="eastAsia"/>
        </w:rPr>
        <w:t>内部接口设计</w:t>
      </w:r>
      <w:bookmarkEnd w:id="33"/>
      <w:bookmarkEnd w:id="34"/>
    </w:p>
    <w:p w14:paraId="32559A93" w14:textId="77777777" w:rsidR="00E52A73" w:rsidRDefault="00E52A73" w:rsidP="00CB7500">
      <w:pPr>
        <w:ind w:firstLine="420"/>
      </w:pPr>
      <w:r>
        <w:rPr>
          <w:rFonts w:hint="eastAsia"/>
        </w:rPr>
        <w:t>本应用的数据库采用分布式方式，所有的数据分布在各个数据中心，方便各个模块分开管理。</w:t>
      </w:r>
    </w:p>
    <w:p w14:paraId="1917D81D" w14:textId="77777777" w:rsidR="00A50ECD" w:rsidRDefault="000C2625" w:rsidP="00CB7500">
      <w:pPr>
        <w:ind w:firstLine="420"/>
      </w:pPr>
      <w:r>
        <w:rPr>
          <w:rFonts w:hint="eastAsia"/>
        </w:rPr>
        <w:t>登陆接口</w:t>
      </w:r>
      <w:r w:rsidR="00E52A73">
        <w:rPr>
          <w:rFonts w:hint="eastAsia"/>
        </w:rPr>
        <w:t>和账号数据库连接，通过</w:t>
      </w:r>
      <w:r w:rsidR="00E52A73">
        <w:rPr>
          <w:rFonts w:hint="eastAsia"/>
        </w:rPr>
        <w:t>ajax</w:t>
      </w:r>
      <w:r w:rsidR="00E52A73">
        <w:rPr>
          <w:rFonts w:hint="eastAsia"/>
        </w:rPr>
        <w:t>方式保密的传递账号密码，然后对应后段对比数据库后再穿回登陆成功失败信息</w:t>
      </w:r>
      <w:r w:rsidR="003A58C7">
        <w:rPr>
          <w:rFonts w:hint="eastAsia"/>
        </w:rPr>
        <w:t>。</w:t>
      </w:r>
    </w:p>
    <w:p w14:paraId="42CA9ACA" w14:textId="77777777" w:rsidR="00E52A73" w:rsidRDefault="00E52A73" w:rsidP="00CB7500">
      <w:pPr>
        <w:ind w:firstLine="420"/>
      </w:pPr>
      <w:r>
        <w:rPr>
          <w:rFonts w:hint="eastAsia"/>
        </w:rPr>
        <w:t>注册接口和账号数据库连接，通过</w:t>
      </w:r>
      <w:r>
        <w:rPr>
          <w:rFonts w:hint="eastAsia"/>
        </w:rPr>
        <w:t>ajax</w:t>
      </w:r>
      <w:r>
        <w:rPr>
          <w:rFonts w:hint="eastAsia"/>
        </w:rPr>
        <w:t>方式保密的传递账号密码，然后用</w:t>
      </w:r>
      <w:r>
        <w:rPr>
          <w:rFonts w:hint="eastAsia"/>
        </w:rPr>
        <w:t>sql</w:t>
      </w:r>
      <w:r>
        <w:rPr>
          <w:rFonts w:hint="eastAsia"/>
        </w:rPr>
        <w:t>语句操作数据库，设置了严密的触发器来为新用户开通各种权限。</w:t>
      </w:r>
    </w:p>
    <w:p w14:paraId="71A11172" w14:textId="6AADA200" w:rsidR="00E52A73" w:rsidRDefault="00E52A73" w:rsidP="00CB7500">
      <w:pPr>
        <w:ind w:firstLine="420"/>
      </w:pPr>
      <w:r>
        <w:rPr>
          <w:rFonts w:hint="eastAsia"/>
        </w:rPr>
        <w:lastRenderedPageBreak/>
        <w:t>查看商品界面要和商品数据库进行连接，通过</w:t>
      </w:r>
      <w:r w:rsidR="00A275BD">
        <w:t>jsp</w:t>
      </w:r>
      <w:r>
        <w:rPr>
          <w:rFonts w:hint="eastAsia"/>
        </w:rPr>
        <w:t>传信息至前端页面。</w:t>
      </w:r>
      <w:r w:rsidR="00D56916">
        <w:rPr>
          <w:rFonts w:hint="eastAsia"/>
        </w:rPr>
        <w:t>该页面还要和用户信息数据库进行连接，先读取用户的偏好信息和购买记录，</w:t>
      </w:r>
    </w:p>
    <w:p w14:paraId="4B2728FE" w14:textId="77777777" w:rsidR="000B4346" w:rsidRDefault="009F7008" w:rsidP="00173FB7">
      <w:pPr>
        <w:pStyle w:val="Heading1"/>
      </w:pPr>
      <w:bookmarkStart w:id="36" w:name="_Toc265683288"/>
      <w:r>
        <w:rPr>
          <w:rFonts w:hint="eastAsia"/>
        </w:rPr>
        <w:t>数据结构设计</w:t>
      </w:r>
      <w:bookmarkEnd w:id="36"/>
    </w:p>
    <w:p w14:paraId="385C6560" w14:textId="77777777" w:rsidR="009907B6" w:rsidRPr="009907B6" w:rsidRDefault="009907B6" w:rsidP="009907B6">
      <w:pPr>
        <w:pStyle w:val="Heading2"/>
      </w:pPr>
      <w:bookmarkStart w:id="37" w:name="_Toc44319533"/>
      <w:bookmarkStart w:id="38" w:name="_Toc265683289"/>
      <w:r w:rsidRPr="009907B6">
        <w:rPr>
          <w:rFonts w:hint="eastAsia"/>
        </w:rPr>
        <w:t>公共数据结构设计</w:t>
      </w:r>
      <w:bookmarkEnd w:id="37"/>
      <w:bookmarkEnd w:id="38"/>
    </w:p>
    <w:p w14:paraId="5347B320" w14:textId="65D77C4A" w:rsidR="000C3012" w:rsidRDefault="000C3012" w:rsidP="000C3012">
      <w:pPr>
        <w:ind w:firstLine="420"/>
      </w:pPr>
    </w:p>
    <w:tbl>
      <w:tblPr>
        <w:tblW w:w="8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746"/>
        <w:gridCol w:w="2429"/>
        <w:gridCol w:w="7"/>
        <w:gridCol w:w="962"/>
        <w:gridCol w:w="751"/>
        <w:gridCol w:w="1259"/>
        <w:gridCol w:w="743"/>
        <w:gridCol w:w="6"/>
        <w:gridCol w:w="742"/>
      </w:tblGrid>
      <w:tr w:rsidR="00246598" w14:paraId="50541FE7" w14:textId="77777777" w:rsidTr="00B37026">
        <w:trPr>
          <w:trHeight w:val="1941"/>
        </w:trPr>
        <w:tc>
          <w:tcPr>
            <w:tcW w:w="745" w:type="dxa"/>
            <w:shd w:val="clear" w:color="auto" w:fill="auto"/>
          </w:tcPr>
          <w:p w14:paraId="500E07F0" w14:textId="77777777" w:rsidR="00246598" w:rsidRDefault="00246598" w:rsidP="00B37026">
            <w:r>
              <w:rPr>
                <w:rFonts w:hint="eastAsia"/>
              </w:rPr>
              <w:t>数据项名</w:t>
            </w:r>
          </w:p>
        </w:tc>
        <w:tc>
          <w:tcPr>
            <w:tcW w:w="746" w:type="dxa"/>
            <w:shd w:val="clear" w:color="auto" w:fill="auto"/>
          </w:tcPr>
          <w:p w14:paraId="45535E0D" w14:textId="77777777" w:rsidR="00246598" w:rsidRDefault="00246598" w:rsidP="00B37026">
            <w:r>
              <w:rPr>
                <w:rFonts w:hint="eastAsia"/>
              </w:rPr>
              <w:t>数据项名含义</w:t>
            </w:r>
          </w:p>
        </w:tc>
        <w:tc>
          <w:tcPr>
            <w:tcW w:w="2436" w:type="dxa"/>
            <w:gridSpan w:val="2"/>
            <w:shd w:val="clear" w:color="auto" w:fill="auto"/>
          </w:tcPr>
          <w:p w14:paraId="2A4BE6BA" w14:textId="77777777" w:rsidR="00246598" w:rsidRDefault="00246598" w:rsidP="00B37026">
            <w:r>
              <w:rPr>
                <w:rFonts w:hint="eastAsia"/>
              </w:rPr>
              <w:t>别名</w:t>
            </w:r>
          </w:p>
        </w:tc>
        <w:tc>
          <w:tcPr>
            <w:tcW w:w="962" w:type="dxa"/>
            <w:shd w:val="clear" w:color="auto" w:fill="auto"/>
          </w:tcPr>
          <w:p w14:paraId="3CDF246B" w14:textId="77777777" w:rsidR="00246598" w:rsidRDefault="00246598" w:rsidP="00B37026">
            <w:r>
              <w:rPr>
                <w:rFonts w:hint="eastAsia"/>
              </w:rPr>
              <w:t>数据类型</w:t>
            </w:r>
          </w:p>
        </w:tc>
        <w:tc>
          <w:tcPr>
            <w:tcW w:w="751" w:type="dxa"/>
            <w:shd w:val="clear" w:color="auto" w:fill="auto"/>
          </w:tcPr>
          <w:p w14:paraId="5784F536" w14:textId="77777777" w:rsidR="00246598" w:rsidRDefault="00246598" w:rsidP="00B37026">
            <w:r>
              <w:rPr>
                <w:rFonts w:hint="eastAsia"/>
              </w:rPr>
              <w:t>长度</w:t>
            </w:r>
          </w:p>
        </w:tc>
        <w:tc>
          <w:tcPr>
            <w:tcW w:w="1259" w:type="dxa"/>
            <w:shd w:val="clear" w:color="auto" w:fill="auto"/>
          </w:tcPr>
          <w:p w14:paraId="22BFF861" w14:textId="77777777" w:rsidR="00246598" w:rsidRDefault="00246598" w:rsidP="00B37026">
            <w:r>
              <w:rPr>
                <w:rFonts w:hint="eastAsia"/>
              </w:rPr>
              <w:t>取值范围</w:t>
            </w:r>
          </w:p>
        </w:tc>
        <w:tc>
          <w:tcPr>
            <w:tcW w:w="743" w:type="dxa"/>
            <w:shd w:val="clear" w:color="auto" w:fill="auto"/>
          </w:tcPr>
          <w:p w14:paraId="39A859F6" w14:textId="77777777" w:rsidR="00246598" w:rsidRDefault="00246598" w:rsidP="00B37026">
            <w:r>
              <w:rPr>
                <w:rFonts w:hint="eastAsia"/>
              </w:rPr>
              <w:t>取值含义</w:t>
            </w:r>
          </w:p>
        </w:tc>
        <w:tc>
          <w:tcPr>
            <w:tcW w:w="748" w:type="dxa"/>
            <w:gridSpan w:val="2"/>
            <w:shd w:val="clear" w:color="auto" w:fill="auto"/>
          </w:tcPr>
          <w:p w14:paraId="0A8FF91A" w14:textId="77777777" w:rsidR="00246598" w:rsidRDefault="00246598" w:rsidP="00B37026">
            <w:r>
              <w:rPr>
                <w:rFonts w:hint="eastAsia"/>
              </w:rPr>
              <w:t>与其他数据项的逻辑关系</w:t>
            </w:r>
          </w:p>
        </w:tc>
      </w:tr>
      <w:tr w:rsidR="00246598" w14:paraId="03A0F304" w14:textId="77777777" w:rsidTr="00B37026">
        <w:trPr>
          <w:trHeight w:val="480"/>
        </w:trPr>
        <w:tc>
          <w:tcPr>
            <w:tcW w:w="745" w:type="dxa"/>
            <w:shd w:val="clear" w:color="auto" w:fill="auto"/>
          </w:tcPr>
          <w:p w14:paraId="4658C95E" w14:textId="77777777" w:rsidR="00246598" w:rsidRDefault="00246598" w:rsidP="00B37026">
            <w:r>
              <w:rPr>
                <w:rFonts w:hint="eastAsia"/>
              </w:rPr>
              <w:t>昵称</w:t>
            </w:r>
          </w:p>
        </w:tc>
        <w:tc>
          <w:tcPr>
            <w:tcW w:w="746" w:type="dxa"/>
            <w:shd w:val="clear" w:color="auto" w:fill="auto"/>
          </w:tcPr>
          <w:p w14:paraId="5731FCEE" w14:textId="77777777" w:rsidR="00246598" w:rsidRDefault="00246598" w:rsidP="00B37026">
            <w:r>
              <w:rPr>
                <w:rFonts w:hint="eastAsia"/>
              </w:rPr>
              <w:t>会员的昵称</w:t>
            </w:r>
          </w:p>
        </w:tc>
        <w:tc>
          <w:tcPr>
            <w:tcW w:w="2436" w:type="dxa"/>
            <w:gridSpan w:val="2"/>
            <w:shd w:val="clear" w:color="auto" w:fill="auto"/>
          </w:tcPr>
          <w:p w14:paraId="33C111E0" w14:textId="77777777" w:rsidR="00246598" w:rsidRDefault="00246598" w:rsidP="00B37026">
            <w:r>
              <w:rPr>
                <w:rFonts w:hint="eastAsia"/>
              </w:rPr>
              <w:t>nickName</w:t>
            </w:r>
          </w:p>
        </w:tc>
        <w:tc>
          <w:tcPr>
            <w:tcW w:w="962" w:type="dxa"/>
            <w:shd w:val="clear" w:color="auto" w:fill="auto"/>
          </w:tcPr>
          <w:p w14:paraId="10D788EF" w14:textId="77777777" w:rsidR="00246598" w:rsidRDefault="00246598" w:rsidP="00B37026">
            <w:r>
              <w:rPr>
                <w:rFonts w:hint="eastAsia"/>
              </w:rPr>
              <w:t>TEXT</w:t>
            </w:r>
          </w:p>
        </w:tc>
        <w:tc>
          <w:tcPr>
            <w:tcW w:w="751" w:type="dxa"/>
            <w:shd w:val="clear" w:color="auto" w:fill="auto"/>
          </w:tcPr>
          <w:p w14:paraId="37ACE209" w14:textId="77777777" w:rsidR="00246598" w:rsidRDefault="00246598" w:rsidP="00B37026">
            <w:r>
              <w:rPr>
                <w:rFonts w:hint="eastAsia"/>
              </w:rPr>
              <w:t>20</w:t>
            </w:r>
          </w:p>
        </w:tc>
        <w:tc>
          <w:tcPr>
            <w:tcW w:w="1259" w:type="dxa"/>
            <w:shd w:val="clear" w:color="auto" w:fill="auto"/>
          </w:tcPr>
          <w:p w14:paraId="7E68495C" w14:textId="77777777" w:rsidR="00246598" w:rsidRDefault="00246598" w:rsidP="00B37026">
            <w:r>
              <w:rPr>
                <w:rFonts w:hint="eastAsia"/>
              </w:rPr>
              <w:t>ASCII</w:t>
            </w:r>
          </w:p>
        </w:tc>
        <w:tc>
          <w:tcPr>
            <w:tcW w:w="743" w:type="dxa"/>
            <w:shd w:val="clear" w:color="auto" w:fill="auto"/>
          </w:tcPr>
          <w:p w14:paraId="01D34350" w14:textId="77777777" w:rsidR="00246598" w:rsidRDefault="00246598" w:rsidP="00B37026">
            <w:r>
              <w:rPr>
                <w:rFonts w:hint="eastAsia"/>
              </w:rPr>
              <w:t>须为合法字符</w:t>
            </w:r>
          </w:p>
        </w:tc>
        <w:tc>
          <w:tcPr>
            <w:tcW w:w="748" w:type="dxa"/>
            <w:gridSpan w:val="2"/>
            <w:shd w:val="clear" w:color="auto" w:fill="auto"/>
          </w:tcPr>
          <w:p w14:paraId="20CA1554" w14:textId="77777777" w:rsidR="00246598" w:rsidRDefault="00246598" w:rsidP="00B37026">
            <w:r>
              <w:rPr>
                <w:rFonts w:hint="eastAsia"/>
              </w:rPr>
              <w:t>无关</w:t>
            </w:r>
          </w:p>
        </w:tc>
      </w:tr>
      <w:tr w:rsidR="00246598" w14:paraId="18E7ED94" w14:textId="77777777" w:rsidTr="00B37026">
        <w:trPr>
          <w:trHeight w:val="480"/>
        </w:trPr>
        <w:tc>
          <w:tcPr>
            <w:tcW w:w="745" w:type="dxa"/>
            <w:shd w:val="clear" w:color="auto" w:fill="auto"/>
          </w:tcPr>
          <w:p w14:paraId="50978D1C" w14:textId="77777777" w:rsidR="00246598" w:rsidRDefault="00246598" w:rsidP="00B37026">
            <w:r>
              <w:rPr>
                <w:rFonts w:hint="eastAsia"/>
              </w:rPr>
              <w:t>性别</w:t>
            </w:r>
          </w:p>
        </w:tc>
        <w:tc>
          <w:tcPr>
            <w:tcW w:w="746" w:type="dxa"/>
            <w:shd w:val="clear" w:color="auto" w:fill="auto"/>
          </w:tcPr>
          <w:p w14:paraId="610D4EE6" w14:textId="77777777" w:rsidR="00246598" w:rsidRDefault="00246598" w:rsidP="00B37026">
            <w:r>
              <w:rPr>
                <w:rFonts w:hint="eastAsia"/>
              </w:rPr>
              <w:t>会员的性别</w:t>
            </w:r>
          </w:p>
        </w:tc>
        <w:tc>
          <w:tcPr>
            <w:tcW w:w="2436" w:type="dxa"/>
            <w:gridSpan w:val="2"/>
            <w:shd w:val="clear" w:color="auto" w:fill="auto"/>
          </w:tcPr>
          <w:p w14:paraId="5698C4B1" w14:textId="77777777" w:rsidR="00246598" w:rsidRDefault="00246598" w:rsidP="00B37026">
            <w:r>
              <w:rPr>
                <w:rFonts w:hint="eastAsia"/>
              </w:rPr>
              <w:t>sex</w:t>
            </w:r>
          </w:p>
        </w:tc>
        <w:tc>
          <w:tcPr>
            <w:tcW w:w="962" w:type="dxa"/>
            <w:shd w:val="clear" w:color="auto" w:fill="auto"/>
          </w:tcPr>
          <w:p w14:paraId="3DBE8CCC" w14:textId="77777777" w:rsidR="00246598" w:rsidRDefault="00246598" w:rsidP="00B37026">
            <w:r>
              <w:t>T</w:t>
            </w:r>
            <w:r>
              <w:rPr>
                <w:rFonts w:hint="eastAsia"/>
              </w:rPr>
              <w:t>EXT</w:t>
            </w:r>
          </w:p>
        </w:tc>
        <w:tc>
          <w:tcPr>
            <w:tcW w:w="751" w:type="dxa"/>
            <w:shd w:val="clear" w:color="auto" w:fill="auto"/>
          </w:tcPr>
          <w:p w14:paraId="522C476C" w14:textId="77777777" w:rsidR="00246598" w:rsidRDefault="00246598" w:rsidP="00B37026">
            <w:r>
              <w:t>1</w:t>
            </w:r>
          </w:p>
        </w:tc>
        <w:tc>
          <w:tcPr>
            <w:tcW w:w="1259" w:type="dxa"/>
            <w:shd w:val="clear" w:color="auto" w:fill="auto"/>
          </w:tcPr>
          <w:p w14:paraId="07BCE7DC" w14:textId="77777777" w:rsidR="00246598" w:rsidRDefault="00246598" w:rsidP="00B37026">
            <w:r>
              <w:rPr>
                <w:rFonts w:hint="eastAsia"/>
              </w:rPr>
              <w:t>ASCII</w:t>
            </w:r>
          </w:p>
        </w:tc>
        <w:tc>
          <w:tcPr>
            <w:tcW w:w="743" w:type="dxa"/>
            <w:shd w:val="clear" w:color="auto" w:fill="auto"/>
          </w:tcPr>
          <w:p w14:paraId="75178C6E" w14:textId="77777777" w:rsidR="00246598" w:rsidRDefault="00246598" w:rsidP="00B37026">
            <w:r>
              <w:rPr>
                <w:rFonts w:hint="eastAsia"/>
              </w:rPr>
              <w:t>男或女</w:t>
            </w:r>
          </w:p>
        </w:tc>
        <w:tc>
          <w:tcPr>
            <w:tcW w:w="748" w:type="dxa"/>
            <w:gridSpan w:val="2"/>
            <w:shd w:val="clear" w:color="auto" w:fill="auto"/>
          </w:tcPr>
          <w:p w14:paraId="237349EE" w14:textId="77777777" w:rsidR="00246598" w:rsidRDefault="00246598" w:rsidP="00B37026">
            <w:r>
              <w:rPr>
                <w:rFonts w:hint="eastAsia"/>
              </w:rPr>
              <w:t>无关</w:t>
            </w:r>
          </w:p>
        </w:tc>
      </w:tr>
      <w:tr w:rsidR="00246598" w14:paraId="4E57CF30" w14:textId="77777777" w:rsidTr="00B37026">
        <w:trPr>
          <w:trHeight w:val="480"/>
        </w:trPr>
        <w:tc>
          <w:tcPr>
            <w:tcW w:w="745" w:type="dxa"/>
            <w:shd w:val="clear" w:color="auto" w:fill="auto"/>
          </w:tcPr>
          <w:p w14:paraId="1492107F" w14:textId="77777777" w:rsidR="00246598" w:rsidRDefault="00246598" w:rsidP="00B37026">
            <w:r>
              <w:rPr>
                <w:rFonts w:hint="eastAsia"/>
              </w:rPr>
              <w:t>生日</w:t>
            </w:r>
          </w:p>
        </w:tc>
        <w:tc>
          <w:tcPr>
            <w:tcW w:w="746" w:type="dxa"/>
            <w:shd w:val="clear" w:color="auto" w:fill="auto"/>
          </w:tcPr>
          <w:p w14:paraId="428FA7C9" w14:textId="77777777" w:rsidR="00246598" w:rsidRDefault="00246598" w:rsidP="00B37026">
            <w:r>
              <w:rPr>
                <w:rFonts w:hint="eastAsia"/>
              </w:rPr>
              <w:t>会员的生日</w:t>
            </w:r>
          </w:p>
        </w:tc>
        <w:tc>
          <w:tcPr>
            <w:tcW w:w="2436" w:type="dxa"/>
            <w:gridSpan w:val="2"/>
            <w:shd w:val="clear" w:color="auto" w:fill="auto"/>
          </w:tcPr>
          <w:p w14:paraId="1C24A715" w14:textId="77777777" w:rsidR="00246598" w:rsidRDefault="00246598" w:rsidP="00B37026">
            <w:r>
              <w:rPr>
                <w:rFonts w:hint="eastAsia"/>
              </w:rPr>
              <w:t>birthday</w:t>
            </w:r>
          </w:p>
        </w:tc>
        <w:tc>
          <w:tcPr>
            <w:tcW w:w="962" w:type="dxa"/>
            <w:shd w:val="clear" w:color="auto" w:fill="auto"/>
          </w:tcPr>
          <w:p w14:paraId="452A9B08" w14:textId="77777777" w:rsidR="00246598" w:rsidRDefault="00246598" w:rsidP="00B37026">
            <w:r>
              <w:t>D</w:t>
            </w:r>
            <w:r>
              <w:rPr>
                <w:rFonts w:hint="eastAsia"/>
              </w:rPr>
              <w:t>ATE</w:t>
            </w:r>
          </w:p>
        </w:tc>
        <w:tc>
          <w:tcPr>
            <w:tcW w:w="751" w:type="dxa"/>
            <w:shd w:val="clear" w:color="auto" w:fill="auto"/>
          </w:tcPr>
          <w:p w14:paraId="0E8A69E9" w14:textId="77777777" w:rsidR="00246598" w:rsidRDefault="00246598" w:rsidP="00B37026">
            <w:r>
              <w:rPr>
                <w:rFonts w:hint="eastAsia"/>
              </w:rPr>
              <w:t>50</w:t>
            </w:r>
          </w:p>
        </w:tc>
        <w:tc>
          <w:tcPr>
            <w:tcW w:w="1259" w:type="dxa"/>
            <w:shd w:val="clear" w:color="auto" w:fill="auto"/>
          </w:tcPr>
          <w:p w14:paraId="6F0DC79D" w14:textId="77777777" w:rsidR="00246598" w:rsidRDefault="00246598" w:rsidP="00B37026">
            <w:r>
              <w:rPr>
                <w:rFonts w:hint="eastAsia"/>
              </w:rPr>
              <w:t>ASCII</w:t>
            </w:r>
          </w:p>
        </w:tc>
        <w:tc>
          <w:tcPr>
            <w:tcW w:w="743" w:type="dxa"/>
            <w:shd w:val="clear" w:color="auto" w:fill="auto"/>
          </w:tcPr>
          <w:p w14:paraId="7EAFC62C" w14:textId="77777777" w:rsidR="00246598" w:rsidRDefault="00246598" w:rsidP="00B37026">
            <w:r>
              <w:rPr>
                <w:rFonts w:hint="eastAsia"/>
              </w:rPr>
              <w:t>须为合法日期</w:t>
            </w:r>
          </w:p>
        </w:tc>
        <w:tc>
          <w:tcPr>
            <w:tcW w:w="748" w:type="dxa"/>
            <w:gridSpan w:val="2"/>
            <w:shd w:val="clear" w:color="auto" w:fill="auto"/>
          </w:tcPr>
          <w:p w14:paraId="385274CE" w14:textId="77777777" w:rsidR="00246598" w:rsidRDefault="00246598" w:rsidP="00B37026">
            <w:r>
              <w:rPr>
                <w:rFonts w:hint="eastAsia"/>
              </w:rPr>
              <w:t>无关</w:t>
            </w:r>
          </w:p>
        </w:tc>
      </w:tr>
      <w:tr w:rsidR="00246598" w14:paraId="5A8E11DF" w14:textId="77777777" w:rsidTr="00B37026">
        <w:trPr>
          <w:trHeight w:val="980"/>
        </w:trPr>
        <w:tc>
          <w:tcPr>
            <w:tcW w:w="745" w:type="dxa"/>
            <w:shd w:val="clear" w:color="auto" w:fill="auto"/>
          </w:tcPr>
          <w:p w14:paraId="19B441CD" w14:textId="77777777" w:rsidR="00246598" w:rsidRDefault="00246598" w:rsidP="00B37026">
            <w:r>
              <w:rPr>
                <w:rFonts w:hint="eastAsia"/>
              </w:rPr>
              <w:t>兴趣爱好</w:t>
            </w:r>
          </w:p>
        </w:tc>
        <w:tc>
          <w:tcPr>
            <w:tcW w:w="746" w:type="dxa"/>
            <w:shd w:val="clear" w:color="auto" w:fill="auto"/>
          </w:tcPr>
          <w:p w14:paraId="334D1563" w14:textId="77777777" w:rsidR="00246598" w:rsidRDefault="00246598" w:rsidP="00B37026">
            <w:r>
              <w:rPr>
                <w:rFonts w:hint="eastAsia"/>
              </w:rPr>
              <w:t>会员的兴趣爱好</w:t>
            </w:r>
          </w:p>
        </w:tc>
        <w:tc>
          <w:tcPr>
            <w:tcW w:w="2436" w:type="dxa"/>
            <w:gridSpan w:val="2"/>
            <w:shd w:val="clear" w:color="auto" w:fill="auto"/>
          </w:tcPr>
          <w:p w14:paraId="2F3A4E7C" w14:textId="77777777" w:rsidR="00246598" w:rsidRDefault="00246598" w:rsidP="00B37026">
            <w:r>
              <w:rPr>
                <w:rFonts w:hint="eastAsia"/>
              </w:rPr>
              <w:t>hobby</w:t>
            </w:r>
          </w:p>
        </w:tc>
        <w:tc>
          <w:tcPr>
            <w:tcW w:w="962" w:type="dxa"/>
            <w:shd w:val="clear" w:color="auto" w:fill="auto"/>
          </w:tcPr>
          <w:p w14:paraId="6AE1A484" w14:textId="77777777" w:rsidR="00246598" w:rsidRDefault="00246598" w:rsidP="00B37026">
            <w:r>
              <w:rPr>
                <w:rFonts w:hint="eastAsia"/>
              </w:rPr>
              <w:t>TEXT</w:t>
            </w:r>
          </w:p>
        </w:tc>
        <w:tc>
          <w:tcPr>
            <w:tcW w:w="751" w:type="dxa"/>
            <w:shd w:val="clear" w:color="auto" w:fill="auto"/>
          </w:tcPr>
          <w:p w14:paraId="6D714201" w14:textId="77777777" w:rsidR="00246598" w:rsidRDefault="00246598" w:rsidP="00B37026">
            <w:r>
              <w:rPr>
                <w:rFonts w:hint="eastAsia"/>
              </w:rPr>
              <w:t>50</w:t>
            </w:r>
          </w:p>
        </w:tc>
        <w:tc>
          <w:tcPr>
            <w:tcW w:w="1259" w:type="dxa"/>
            <w:shd w:val="clear" w:color="auto" w:fill="auto"/>
          </w:tcPr>
          <w:p w14:paraId="2CFE097D" w14:textId="77777777" w:rsidR="00246598" w:rsidRDefault="00246598" w:rsidP="00B37026">
            <w:r>
              <w:rPr>
                <w:rFonts w:hint="eastAsia"/>
              </w:rPr>
              <w:t>ASCII</w:t>
            </w:r>
          </w:p>
        </w:tc>
        <w:tc>
          <w:tcPr>
            <w:tcW w:w="743" w:type="dxa"/>
            <w:shd w:val="clear" w:color="auto" w:fill="auto"/>
          </w:tcPr>
          <w:p w14:paraId="28BED442" w14:textId="77777777" w:rsidR="00246598" w:rsidRDefault="00246598" w:rsidP="00B37026">
            <w:r>
              <w:rPr>
                <w:rFonts w:hint="eastAsia"/>
              </w:rPr>
              <w:t>须为合法字符</w:t>
            </w:r>
          </w:p>
        </w:tc>
        <w:tc>
          <w:tcPr>
            <w:tcW w:w="748" w:type="dxa"/>
            <w:gridSpan w:val="2"/>
            <w:shd w:val="clear" w:color="auto" w:fill="auto"/>
          </w:tcPr>
          <w:p w14:paraId="3BE1A545" w14:textId="77777777" w:rsidR="00246598" w:rsidRDefault="00246598" w:rsidP="00B37026">
            <w:r>
              <w:rPr>
                <w:rFonts w:hint="eastAsia"/>
              </w:rPr>
              <w:t>无关</w:t>
            </w:r>
          </w:p>
        </w:tc>
      </w:tr>
      <w:tr w:rsidR="00246598" w14:paraId="5E542D84" w14:textId="77777777" w:rsidTr="00B37026">
        <w:trPr>
          <w:trHeight w:val="980"/>
        </w:trPr>
        <w:tc>
          <w:tcPr>
            <w:tcW w:w="745" w:type="dxa"/>
            <w:shd w:val="clear" w:color="auto" w:fill="auto"/>
          </w:tcPr>
          <w:p w14:paraId="17506EA2" w14:textId="77777777" w:rsidR="00246598" w:rsidRDefault="00246598" w:rsidP="00B37026">
            <w:r>
              <w:rPr>
                <w:rFonts w:hint="eastAsia"/>
              </w:rPr>
              <w:t>会员名</w:t>
            </w:r>
          </w:p>
        </w:tc>
        <w:tc>
          <w:tcPr>
            <w:tcW w:w="746" w:type="dxa"/>
            <w:shd w:val="clear" w:color="auto" w:fill="auto"/>
          </w:tcPr>
          <w:p w14:paraId="03B0EF6F" w14:textId="77777777" w:rsidR="00246598" w:rsidRDefault="00246598" w:rsidP="00B37026">
            <w:r>
              <w:rPr>
                <w:rFonts w:hint="eastAsia"/>
              </w:rPr>
              <w:t>会员的名</w:t>
            </w:r>
            <w:r>
              <w:rPr>
                <w:rFonts w:hint="eastAsia"/>
              </w:rPr>
              <w:lastRenderedPageBreak/>
              <w:t>字</w:t>
            </w:r>
          </w:p>
        </w:tc>
        <w:tc>
          <w:tcPr>
            <w:tcW w:w="2436" w:type="dxa"/>
            <w:gridSpan w:val="2"/>
            <w:shd w:val="clear" w:color="auto" w:fill="auto"/>
          </w:tcPr>
          <w:p w14:paraId="35DE19BE" w14:textId="77777777" w:rsidR="00246598" w:rsidRDefault="00246598" w:rsidP="00B37026">
            <w:r>
              <w:rPr>
                <w:rFonts w:hint="eastAsia"/>
              </w:rPr>
              <w:lastRenderedPageBreak/>
              <w:t>name</w:t>
            </w:r>
          </w:p>
        </w:tc>
        <w:tc>
          <w:tcPr>
            <w:tcW w:w="962" w:type="dxa"/>
            <w:shd w:val="clear" w:color="auto" w:fill="auto"/>
          </w:tcPr>
          <w:p w14:paraId="248E4C24" w14:textId="77777777" w:rsidR="00246598" w:rsidRDefault="00246598" w:rsidP="00B37026">
            <w:r>
              <w:rPr>
                <w:rFonts w:hint="eastAsia"/>
              </w:rPr>
              <w:t>TEXT</w:t>
            </w:r>
          </w:p>
        </w:tc>
        <w:tc>
          <w:tcPr>
            <w:tcW w:w="751" w:type="dxa"/>
            <w:shd w:val="clear" w:color="auto" w:fill="auto"/>
          </w:tcPr>
          <w:p w14:paraId="020BCAD0" w14:textId="77777777" w:rsidR="00246598" w:rsidRDefault="00246598" w:rsidP="00B37026">
            <w:r>
              <w:rPr>
                <w:rFonts w:hint="eastAsia"/>
              </w:rPr>
              <w:t>10</w:t>
            </w:r>
          </w:p>
        </w:tc>
        <w:tc>
          <w:tcPr>
            <w:tcW w:w="1259" w:type="dxa"/>
            <w:shd w:val="clear" w:color="auto" w:fill="auto"/>
          </w:tcPr>
          <w:p w14:paraId="197036DA" w14:textId="77777777" w:rsidR="00246598" w:rsidRDefault="00246598" w:rsidP="00B37026">
            <w:r>
              <w:rPr>
                <w:rFonts w:hint="eastAsia"/>
              </w:rPr>
              <w:t>ASCII</w:t>
            </w:r>
          </w:p>
        </w:tc>
        <w:tc>
          <w:tcPr>
            <w:tcW w:w="743" w:type="dxa"/>
            <w:shd w:val="clear" w:color="auto" w:fill="auto"/>
          </w:tcPr>
          <w:p w14:paraId="00F4FFE6" w14:textId="77777777" w:rsidR="00246598" w:rsidRDefault="00246598" w:rsidP="00B37026">
            <w:r>
              <w:rPr>
                <w:rFonts w:hint="eastAsia"/>
              </w:rPr>
              <w:t>须为合法</w:t>
            </w:r>
            <w:r>
              <w:rPr>
                <w:rFonts w:hint="eastAsia"/>
              </w:rPr>
              <w:lastRenderedPageBreak/>
              <w:t>字符</w:t>
            </w:r>
          </w:p>
        </w:tc>
        <w:tc>
          <w:tcPr>
            <w:tcW w:w="748" w:type="dxa"/>
            <w:gridSpan w:val="2"/>
            <w:shd w:val="clear" w:color="auto" w:fill="auto"/>
          </w:tcPr>
          <w:p w14:paraId="5209D599" w14:textId="77777777" w:rsidR="00246598" w:rsidRDefault="00246598" w:rsidP="00B37026">
            <w:r>
              <w:rPr>
                <w:rFonts w:hint="eastAsia"/>
              </w:rPr>
              <w:lastRenderedPageBreak/>
              <w:t>无关</w:t>
            </w:r>
          </w:p>
        </w:tc>
      </w:tr>
      <w:tr w:rsidR="00246598" w14:paraId="64C1D8CE" w14:textId="77777777" w:rsidTr="00B37026">
        <w:trPr>
          <w:trHeight w:val="980"/>
        </w:trPr>
        <w:tc>
          <w:tcPr>
            <w:tcW w:w="745" w:type="dxa"/>
            <w:shd w:val="clear" w:color="auto" w:fill="auto"/>
          </w:tcPr>
          <w:p w14:paraId="5E630B93" w14:textId="77777777" w:rsidR="00246598" w:rsidRDefault="00246598" w:rsidP="00B37026">
            <w:r>
              <w:rPr>
                <w:rFonts w:hint="eastAsia"/>
              </w:rPr>
              <w:lastRenderedPageBreak/>
              <w:t>会员积分</w:t>
            </w:r>
          </w:p>
        </w:tc>
        <w:tc>
          <w:tcPr>
            <w:tcW w:w="746" w:type="dxa"/>
            <w:shd w:val="clear" w:color="auto" w:fill="auto"/>
          </w:tcPr>
          <w:p w14:paraId="18BFF274" w14:textId="77777777" w:rsidR="00246598" w:rsidRDefault="00246598" w:rsidP="00B37026">
            <w:r>
              <w:rPr>
                <w:rFonts w:hint="eastAsia"/>
              </w:rPr>
              <w:t>会员的积分</w:t>
            </w:r>
          </w:p>
        </w:tc>
        <w:tc>
          <w:tcPr>
            <w:tcW w:w="2436" w:type="dxa"/>
            <w:gridSpan w:val="2"/>
            <w:shd w:val="clear" w:color="auto" w:fill="auto"/>
          </w:tcPr>
          <w:p w14:paraId="16C4FCC6" w14:textId="77777777" w:rsidR="00246598" w:rsidRDefault="00246598" w:rsidP="00B37026">
            <w:r>
              <w:rPr>
                <w:rFonts w:hint="eastAsia"/>
              </w:rPr>
              <w:t>score</w:t>
            </w:r>
          </w:p>
        </w:tc>
        <w:tc>
          <w:tcPr>
            <w:tcW w:w="962" w:type="dxa"/>
            <w:shd w:val="clear" w:color="auto" w:fill="auto"/>
          </w:tcPr>
          <w:p w14:paraId="1E21E6FD" w14:textId="77777777" w:rsidR="00246598" w:rsidRDefault="00246598" w:rsidP="00B37026">
            <w:r>
              <w:rPr>
                <w:rFonts w:hint="eastAsia"/>
              </w:rPr>
              <w:t>INT</w:t>
            </w:r>
          </w:p>
        </w:tc>
        <w:tc>
          <w:tcPr>
            <w:tcW w:w="751" w:type="dxa"/>
            <w:shd w:val="clear" w:color="auto" w:fill="auto"/>
          </w:tcPr>
          <w:p w14:paraId="15A72E16" w14:textId="77777777" w:rsidR="00246598" w:rsidRDefault="00246598" w:rsidP="00B37026">
            <w:r>
              <w:rPr>
                <w:rFonts w:hint="eastAsia"/>
              </w:rPr>
              <w:t>100</w:t>
            </w:r>
          </w:p>
        </w:tc>
        <w:tc>
          <w:tcPr>
            <w:tcW w:w="1259" w:type="dxa"/>
            <w:shd w:val="clear" w:color="auto" w:fill="auto"/>
          </w:tcPr>
          <w:p w14:paraId="499FC1FB" w14:textId="77777777" w:rsidR="00246598" w:rsidRDefault="00246598" w:rsidP="00B37026">
            <w:r>
              <w:rPr>
                <w:rFonts w:hint="eastAsia"/>
              </w:rPr>
              <w:t>ASCII</w:t>
            </w:r>
          </w:p>
        </w:tc>
        <w:tc>
          <w:tcPr>
            <w:tcW w:w="743" w:type="dxa"/>
            <w:shd w:val="clear" w:color="auto" w:fill="auto"/>
          </w:tcPr>
          <w:p w14:paraId="10E198AC" w14:textId="77777777" w:rsidR="00246598" w:rsidRDefault="00246598" w:rsidP="00B37026">
            <w:r>
              <w:rPr>
                <w:rFonts w:hint="eastAsia"/>
              </w:rPr>
              <w:t>须为合法字符</w:t>
            </w:r>
          </w:p>
        </w:tc>
        <w:tc>
          <w:tcPr>
            <w:tcW w:w="748" w:type="dxa"/>
            <w:gridSpan w:val="2"/>
            <w:shd w:val="clear" w:color="auto" w:fill="auto"/>
          </w:tcPr>
          <w:p w14:paraId="39AAB3D6" w14:textId="77777777" w:rsidR="00246598" w:rsidRDefault="00246598" w:rsidP="00B37026">
            <w:r>
              <w:rPr>
                <w:rFonts w:hint="eastAsia"/>
              </w:rPr>
              <w:t>无关</w:t>
            </w:r>
          </w:p>
        </w:tc>
      </w:tr>
      <w:tr w:rsidR="00246598" w14:paraId="7D120F4C" w14:textId="77777777" w:rsidTr="00B37026">
        <w:tblPrEx>
          <w:tblLook w:val="0000" w:firstRow="0" w:lastRow="0" w:firstColumn="0" w:lastColumn="0" w:noHBand="0" w:noVBand="0"/>
        </w:tblPrEx>
        <w:trPr>
          <w:trHeight w:val="1920"/>
        </w:trPr>
        <w:tc>
          <w:tcPr>
            <w:tcW w:w="745" w:type="dxa"/>
          </w:tcPr>
          <w:p w14:paraId="2C69E12D" w14:textId="77777777" w:rsidR="00246598" w:rsidRDefault="00246598" w:rsidP="00B37026">
            <w:pPr>
              <w:ind w:left="108"/>
            </w:pPr>
            <w:r>
              <w:rPr>
                <w:rFonts w:hint="eastAsia"/>
              </w:rPr>
              <w:t>商品名称</w:t>
            </w:r>
          </w:p>
        </w:tc>
        <w:tc>
          <w:tcPr>
            <w:tcW w:w="746" w:type="dxa"/>
          </w:tcPr>
          <w:p w14:paraId="74F038DC" w14:textId="77777777" w:rsidR="00246598" w:rsidRDefault="00246598" w:rsidP="00B37026">
            <w:pPr>
              <w:ind w:left="108"/>
            </w:pPr>
            <w:r>
              <w:rPr>
                <w:rFonts w:hint="eastAsia"/>
              </w:rPr>
              <w:t>商品的名称</w:t>
            </w:r>
          </w:p>
        </w:tc>
        <w:tc>
          <w:tcPr>
            <w:tcW w:w="2429" w:type="dxa"/>
          </w:tcPr>
          <w:p w14:paraId="3EC254FF" w14:textId="77777777" w:rsidR="00246598" w:rsidRDefault="00246598" w:rsidP="00B37026">
            <w:pPr>
              <w:ind w:left="108"/>
            </w:pPr>
            <w:r>
              <w:t>C</w:t>
            </w:r>
            <w:r>
              <w:rPr>
                <w:rFonts w:hint="eastAsia"/>
              </w:rPr>
              <w:t>o</w:t>
            </w:r>
            <w:r>
              <w:t>mmodityName</w:t>
            </w:r>
          </w:p>
        </w:tc>
        <w:tc>
          <w:tcPr>
            <w:tcW w:w="969" w:type="dxa"/>
            <w:gridSpan w:val="2"/>
          </w:tcPr>
          <w:p w14:paraId="404384E4" w14:textId="77777777" w:rsidR="00246598" w:rsidRDefault="00246598" w:rsidP="00B37026">
            <w:pPr>
              <w:ind w:left="108"/>
            </w:pPr>
            <w:r>
              <w:t>TEXT</w:t>
            </w:r>
          </w:p>
        </w:tc>
        <w:tc>
          <w:tcPr>
            <w:tcW w:w="751" w:type="dxa"/>
          </w:tcPr>
          <w:p w14:paraId="794DF8E4" w14:textId="77777777" w:rsidR="00246598" w:rsidRDefault="00246598" w:rsidP="00B37026">
            <w:pPr>
              <w:ind w:left="108"/>
            </w:pPr>
            <w:r>
              <w:rPr>
                <w:rFonts w:hint="eastAsia"/>
              </w:rPr>
              <w:t>10</w:t>
            </w:r>
          </w:p>
        </w:tc>
        <w:tc>
          <w:tcPr>
            <w:tcW w:w="1259" w:type="dxa"/>
          </w:tcPr>
          <w:p w14:paraId="3F522968" w14:textId="77777777" w:rsidR="00246598" w:rsidRDefault="00246598" w:rsidP="00B37026">
            <w:pPr>
              <w:ind w:left="108"/>
            </w:pPr>
            <w:r>
              <w:t>ASCII</w:t>
            </w:r>
          </w:p>
        </w:tc>
        <w:tc>
          <w:tcPr>
            <w:tcW w:w="749" w:type="dxa"/>
            <w:gridSpan w:val="2"/>
          </w:tcPr>
          <w:p w14:paraId="4E0B47E2" w14:textId="77777777" w:rsidR="00246598" w:rsidRDefault="00246598" w:rsidP="00B37026">
            <w:pPr>
              <w:ind w:left="108"/>
            </w:pPr>
            <w:r>
              <w:rPr>
                <w:rFonts w:hint="eastAsia"/>
              </w:rPr>
              <w:t>需为合法字符</w:t>
            </w:r>
          </w:p>
        </w:tc>
        <w:tc>
          <w:tcPr>
            <w:tcW w:w="742" w:type="dxa"/>
          </w:tcPr>
          <w:p w14:paraId="21D17F6C" w14:textId="77777777" w:rsidR="00246598" w:rsidRDefault="00246598" w:rsidP="00B37026">
            <w:pPr>
              <w:ind w:left="108"/>
            </w:pPr>
            <w:r>
              <w:rPr>
                <w:rFonts w:hint="eastAsia"/>
              </w:rPr>
              <w:t>无关</w:t>
            </w:r>
          </w:p>
        </w:tc>
      </w:tr>
      <w:tr w:rsidR="00246598" w14:paraId="04A6C53F" w14:textId="77777777" w:rsidTr="00B37026">
        <w:tblPrEx>
          <w:tblLook w:val="0000" w:firstRow="0" w:lastRow="0" w:firstColumn="0" w:lastColumn="0" w:noHBand="0" w:noVBand="0"/>
        </w:tblPrEx>
        <w:trPr>
          <w:trHeight w:val="1920"/>
        </w:trPr>
        <w:tc>
          <w:tcPr>
            <w:tcW w:w="745" w:type="dxa"/>
          </w:tcPr>
          <w:p w14:paraId="38E1D83C" w14:textId="77777777" w:rsidR="00246598" w:rsidRDefault="00246598" w:rsidP="00B37026">
            <w:r>
              <w:rPr>
                <w:rFonts w:hint="eastAsia"/>
              </w:rPr>
              <w:t>商品价格</w:t>
            </w:r>
          </w:p>
        </w:tc>
        <w:tc>
          <w:tcPr>
            <w:tcW w:w="746" w:type="dxa"/>
          </w:tcPr>
          <w:p w14:paraId="4B3158ED" w14:textId="77777777" w:rsidR="00246598" w:rsidRDefault="00246598" w:rsidP="00B37026">
            <w:r>
              <w:rPr>
                <w:rFonts w:hint="eastAsia"/>
              </w:rPr>
              <w:t>商品的单价</w:t>
            </w:r>
            <w:r>
              <w:rPr>
                <w:rFonts w:hint="eastAsia"/>
              </w:rPr>
              <w:t xml:space="preserve"> </w:t>
            </w:r>
          </w:p>
        </w:tc>
        <w:tc>
          <w:tcPr>
            <w:tcW w:w="2429" w:type="dxa"/>
          </w:tcPr>
          <w:p w14:paraId="3F2D61DA" w14:textId="77777777" w:rsidR="00246598" w:rsidRDefault="00246598" w:rsidP="00B37026">
            <w:r>
              <w:t>commodityPrice</w:t>
            </w:r>
          </w:p>
        </w:tc>
        <w:tc>
          <w:tcPr>
            <w:tcW w:w="969" w:type="dxa"/>
            <w:gridSpan w:val="2"/>
          </w:tcPr>
          <w:p w14:paraId="4B0FB54C" w14:textId="77777777" w:rsidR="00246598" w:rsidRDefault="00246598" w:rsidP="00B37026">
            <w:r>
              <w:rPr>
                <w:rFonts w:hint="eastAsia"/>
              </w:rPr>
              <w:t>TEXT</w:t>
            </w:r>
          </w:p>
        </w:tc>
        <w:tc>
          <w:tcPr>
            <w:tcW w:w="751" w:type="dxa"/>
          </w:tcPr>
          <w:p w14:paraId="34AAFAEE" w14:textId="77777777" w:rsidR="00246598" w:rsidRDefault="00246598" w:rsidP="00B37026">
            <w:r>
              <w:rPr>
                <w:rFonts w:hint="eastAsia"/>
              </w:rPr>
              <w:t>100</w:t>
            </w:r>
          </w:p>
        </w:tc>
        <w:tc>
          <w:tcPr>
            <w:tcW w:w="1259" w:type="dxa"/>
          </w:tcPr>
          <w:p w14:paraId="1E693988" w14:textId="77777777" w:rsidR="00246598" w:rsidRDefault="00246598" w:rsidP="00B37026">
            <w:r>
              <w:rPr>
                <w:rFonts w:hint="eastAsia"/>
              </w:rPr>
              <w:t>NUMBER</w:t>
            </w:r>
          </w:p>
        </w:tc>
        <w:tc>
          <w:tcPr>
            <w:tcW w:w="749" w:type="dxa"/>
            <w:gridSpan w:val="2"/>
          </w:tcPr>
          <w:p w14:paraId="45D0CB4E" w14:textId="77777777" w:rsidR="00246598" w:rsidRDefault="00246598" w:rsidP="00B37026">
            <w:r>
              <w:rPr>
                <w:rFonts w:hint="eastAsia"/>
              </w:rPr>
              <w:t>须为合法数字串</w:t>
            </w:r>
          </w:p>
        </w:tc>
        <w:tc>
          <w:tcPr>
            <w:tcW w:w="742" w:type="dxa"/>
          </w:tcPr>
          <w:p w14:paraId="76145250" w14:textId="77777777" w:rsidR="00246598" w:rsidRDefault="00246598" w:rsidP="00B37026">
            <w:r>
              <w:rPr>
                <w:rFonts w:hint="eastAsia"/>
              </w:rPr>
              <w:t>无关</w:t>
            </w:r>
          </w:p>
        </w:tc>
      </w:tr>
      <w:tr w:rsidR="00246598" w14:paraId="2101B2F4" w14:textId="77777777" w:rsidTr="00B37026">
        <w:tblPrEx>
          <w:tblLook w:val="0000" w:firstRow="0" w:lastRow="0" w:firstColumn="0" w:lastColumn="0" w:noHBand="0" w:noVBand="0"/>
        </w:tblPrEx>
        <w:trPr>
          <w:trHeight w:val="1920"/>
        </w:trPr>
        <w:tc>
          <w:tcPr>
            <w:tcW w:w="745" w:type="dxa"/>
          </w:tcPr>
          <w:p w14:paraId="0CE9B0DF" w14:textId="77777777" w:rsidR="00246598" w:rsidRDefault="00246598" w:rsidP="00B37026">
            <w:r>
              <w:rPr>
                <w:rFonts w:hint="eastAsia"/>
              </w:rPr>
              <w:t>商品类型</w:t>
            </w:r>
          </w:p>
        </w:tc>
        <w:tc>
          <w:tcPr>
            <w:tcW w:w="746" w:type="dxa"/>
          </w:tcPr>
          <w:p w14:paraId="7C330A37" w14:textId="77777777" w:rsidR="00246598" w:rsidRDefault="00246598" w:rsidP="00B37026">
            <w:r>
              <w:rPr>
                <w:rFonts w:hint="eastAsia"/>
              </w:rPr>
              <w:t>商品的种类</w:t>
            </w:r>
          </w:p>
        </w:tc>
        <w:tc>
          <w:tcPr>
            <w:tcW w:w="2429" w:type="dxa"/>
          </w:tcPr>
          <w:p w14:paraId="4D1BCA74" w14:textId="77777777" w:rsidR="00246598" w:rsidRDefault="00246598" w:rsidP="00B37026">
            <w:r>
              <w:t>commodityType</w:t>
            </w:r>
          </w:p>
        </w:tc>
        <w:tc>
          <w:tcPr>
            <w:tcW w:w="969" w:type="dxa"/>
            <w:gridSpan w:val="2"/>
          </w:tcPr>
          <w:p w14:paraId="3E32A253" w14:textId="77777777" w:rsidR="00246598" w:rsidRDefault="00246598" w:rsidP="00B37026">
            <w:r>
              <w:rPr>
                <w:rFonts w:hint="eastAsia"/>
              </w:rPr>
              <w:t>TEXT</w:t>
            </w:r>
          </w:p>
        </w:tc>
        <w:tc>
          <w:tcPr>
            <w:tcW w:w="751" w:type="dxa"/>
          </w:tcPr>
          <w:p w14:paraId="378A305B" w14:textId="77777777" w:rsidR="00246598" w:rsidRDefault="00246598" w:rsidP="00B37026">
            <w:r>
              <w:rPr>
                <w:rFonts w:hint="eastAsia"/>
              </w:rPr>
              <w:t>20</w:t>
            </w:r>
          </w:p>
        </w:tc>
        <w:tc>
          <w:tcPr>
            <w:tcW w:w="1259" w:type="dxa"/>
          </w:tcPr>
          <w:p w14:paraId="4B6DE39B" w14:textId="77777777" w:rsidR="00246598" w:rsidRDefault="00246598" w:rsidP="00B37026">
            <w:r>
              <w:t>ASCII</w:t>
            </w:r>
          </w:p>
        </w:tc>
        <w:tc>
          <w:tcPr>
            <w:tcW w:w="749" w:type="dxa"/>
            <w:gridSpan w:val="2"/>
          </w:tcPr>
          <w:p w14:paraId="51C19543"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0A881105" w14:textId="77777777" w:rsidR="00246598" w:rsidRDefault="00246598" w:rsidP="00B37026">
            <w:r>
              <w:rPr>
                <w:rFonts w:hint="eastAsia"/>
              </w:rPr>
              <w:t>无关</w:t>
            </w:r>
          </w:p>
        </w:tc>
      </w:tr>
      <w:tr w:rsidR="00246598" w14:paraId="725BE38B" w14:textId="77777777" w:rsidTr="00B37026">
        <w:tblPrEx>
          <w:tblLook w:val="0000" w:firstRow="0" w:lastRow="0" w:firstColumn="0" w:lastColumn="0" w:noHBand="0" w:noVBand="0"/>
        </w:tblPrEx>
        <w:trPr>
          <w:trHeight w:val="1920"/>
        </w:trPr>
        <w:tc>
          <w:tcPr>
            <w:tcW w:w="745" w:type="dxa"/>
          </w:tcPr>
          <w:p w14:paraId="593AEEB7" w14:textId="77777777" w:rsidR="00246598" w:rsidRDefault="00246598" w:rsidP="00B37026">
            <w:r>
              <w:rPr>
                <w:rFonts w:hint="eastAsia"/>
              </w:rPr>
              <w:t>商品优惠价格</w:t>
            </w:r>
          </w:p>
        </w:tc>
        <w:tc>
          <w:tcPr>
            <w:tcW w:w="746" w:type="dxa"/>
          </w:tcPr>
          <w:p w14:paraId="44E4C589" w14:textId="77777777" w:rsidR="00246598" w:rsidRDefault="00246598" w:rsidP="00B37026">
            <w:r>
              <w:rPr>
                <w:rFonts w:hint="eastAsia"/>
              </w:rPr>
              <w:t>商品的优惠后单价</w:t>
            </w:r>
            <w:r>
              <w:rPr>
                <w:rFonts w:hint="eastAsia"/>
              </w:rPr>
              <w:t xml:space="preserve"> </w:t>
            </w:r>
          </w:p>
        </w:tc>
        <w:tc>
          <w:tcPr>
            <w:tcW w:w="2429" w:type="dxa"/>
          </w:tcPr>
          <w:p w14:paraId="177AF78E" w14:textId="77777777" w:rsidR="00246598" w:rsidRDefault="00246598" w:rsidP="00B37026">
            <w:r>
              <w:t>commodity</w:t>
            </w:r>
            <w:r>
              <w:rPr>
                <w:rFonts w:hint="eastAsia"/>
              </w:rPr>
              <w:t>Cut</w:t>
            </w:r>
            <w:r>
              <w:t>Price</w:t>
            </w:r>
          </w:p>
        </w:tc>
        <w:tc>
          <w:tcPr>
            <w:tcW w:w="969" w:type="dxa"/>
            <w:gridSpan w:val="2"/>
          </w:tcPr>
          <w:p w14:paraId="6377D3CE" w14:textId="77777777" w:rsidR="00246598" w:rsidRDefault="00246598" w:rsidP="00B37026">
            <w:r>
              <w:rPr>
                <w:rFonts w:hint="eastAsia"/>
              </w:rPr>
              <w:t>TEXT</w:t>
            </w:r>
          </w:p>
        </w:tc>
        <w:tc>
          <w:tcPr>
            <w:tcW w:w="751" w:type="dxa"/>
          </w:tcPr>
          <w:p w14:paraId="07058225" w14:textId="77777777" w:rsidR="00246598" w:rsidRDefault="00246598" w:rsidP="00B37026">
            <w:r>
              <w:rPr>
                <w:rFonts w:hint="eastAsia"/>
              </w:rPr>
              <w:t>10</w:t>
            </w:r>
          </w:p>
        </w:tc>
        <w:tc>
          <w:tcPr>
            <w:tcW w:w="1259" w:type="dxa"/>
          </w:tcPr>
          <w:p w14:paraId="795E8607" w14:textId="77777777" w:rsidR="00246598" w:rsidRDefault="00246598" w:rsidP="00B37026">
            <w:r>
              <w:rPr>
                <w:rFonts w:hint="eastAsia"/>
              </w:rPr>
              <w:t>NUMBER</w:t>
            </w:r>
          </w:p>
        </w:tc>
        <w:tc>
          <w:tcPr>
            <w:tcW w:w="749" w:type="dxa"/>
            <w:gridSpan w:val="2"/>
          </w:tcPr>
          <w:p w14:paraId="3A48AA69" w14:textId="77777777" w:rsidR="00246598" w:rsidRDefault="00246598" w:rsidP="00B37026">
            <w:r>
              <w:rPr>
                <w:rFonts w:hint="eastAsia"/>
              </w:rPr>
              <w:t>须为合法数字串</w:t>
            </w:r>
          </w:p>
        </w:tc>
        <w:tc>
          <w:tcPr>
            <w:tcW w:w="742" w:type="dxa"/>
          </w:tcPr>
          <w:p w14:paraId="10BE5F54" w14:textId="77777777" w:rsidR="00246598" w:rsidRDefault="00246598" w:rsidP="00B37026">
            <w:r>
              <w:rPr>
                <w:rFonts w:hint="eastAsia"/>
              </w:rPr>
              <w:t>无关</w:t>
            </w:r>
          </w:p>
        </w:tc>
      </w:tr>
      <w:tr w:rsidR="00246598" w14:paraId="275DDA89" w14:textId="77777777" w:rsidTr="00B37026">
        <w:tblPrEx>
          <w:tblLook w:val="0000" w:firstRow="0" w:lastRow="0" w:firstColumn="0" w:lastColumn="0" w:noHBand="0" w:noVBand="0"/>
        </w:tblPrEx>
        <w:trPr>
          <w:trHeight w:val="1920"/>
        </w:trPr>
        <w:tc>
          <w:tcPr>
            <w:tcW w:w="745" w:type="dxa"/>
          </w:tcPr>
          <w:p w14:paraId="4A353705" w14:textId="77777777" w:rsidR="00246598" w:rsidRDefault="00246598" w:rsidP="00B37026">
            <w:r>
              <w:rPr>
                <w:rFonts w:hint="eastAsia"/>
              </w:rPr>
              <w:t>商品折扣</w:t>
            </w:r>
            <w:r>
              <w:rPr>
                <w:rFonts w:hint="eastAsia"/>
              </w:rPr>
              <w:t xml:space="preserve"> </w:t>
            </w:r>
          </w:p>
        </w:tc>
        <w:tc>
          <w:tcPr>
            <w:tcW w:w="746" w:type="dxa"/>
          </w:tcPr>
          <w:p w14:paraId="768C8777" w14:textId="77777777" w:rsidR="00246598" w:rsidRDefault="00246598" w:rsidP="00B37026">
            <w:r>
              <w:rPr>
                <w:rFonts w:hint="eastAsia"/>
              </w:rPr>
              <w:t>商品的折扣</w:t>
            </w:r>
          </w:p>
        </w:tc>
        <w:tc>
          <w:tcPr>
            <w:tcW w:w="2429" w:type="dxa"/>
          </w:tcPr>
          <w:p w14:paraId="0835D978" w14:textId="77777777" w:rsidR="00246598" w:rsidRDefault="00246598" w:rsidP="00B37026">
            <w:r>
              <w:t>commodityPriceOff</w:t>
            </w:r>
          </w:p>
        </w:tc>
        <w:tc>
          <w:tcPr>
            <w:tcW w:w="969" w:type="dxa"/>
            <w:gridSpan w:val="2"/>
          </w:tcPr>
          <w:p w14:paraId="14E4802D" w14:textId="77777777" w:rsidR="00246598" w:rsidRDefault="00246598" w:rsidP="00B37026">
            <w:r>
              <w:rPr>
                <w:rFonts w:hint="eastAsia"/>
              </w:rPr>
              <w:t>TEXT</w:t>
            </w:r>
          </w:p>
        </w:tc>
        <w:tc>
          <w:tcPr>
            <w:tcW w:w="751" w:type="dxa"/>
          </w:tcPr>
          <w:p w14:paraId="1D15FEF0" w14:textId="77777777" w:rsidR="00246598" w:rsidRDefault="00246598" w:rsidP="00B37026">
            <w:r>
              <w:rPr>
                <w:rFonts w:hint="eastAsia"/>
              </w:rPr>
              <w:t>10</w:t>
            </w:r>
          </w:p>
        </w:tc>
        <w:tc>
          <w:tcPr>
            <w:tcW w:w="1259" w:type="dxa"/>
          </w:tcPr>
          <w:p w14:paraId="6FE206B1" w14:textId="77777777" w:rsidR="00246598" w:rsidRDefault="00246598" w:rsidP="00B37026">
            <w:r>
              <w:rPr>
                <w:rFonts w:hint="eastAsia"/>
              </w:rPr>
              <w:t>NUMBER</w:t>
            </w:r>
          </w:p>
        </w:tc>
        <w:tc>
          <w:tcPr>
            <w:tcW w:w="749" w:type="dxa"/>
            <w:gridSpan w:val="2"/>
          </w:tcPr>
          <w:p w14:paraId="4D279568" w14:textId="77777777" w:rsidR="00246598" w:rsidRDefault="00246598" w:rsidP="00B37026">
            <w:r>
              <w:rPr>
                <w:rFonts w:hint="eastAsia"/>
              </w:rPr>
              <w:t>须为合法数字串</w:t>
            </w:r>
          </w:p>
        </w:tc>
        <w:tc>
          <w:tcPr>
            <w:tcW w:w="742" w:type="dxa"/>
          </w:tcPr>
          <w:p w14:paraId="029BA036" w14:textId="77777777" w:rsidR="00246598" w:rsidRDefault="00246598" w:rsidP="00B37026">
            <w:r>
              <w:rPr>
                <w:rFonts w:hint="eastAsia"/>
              </w:rPr>
              <w:t>无关</w:t>
            </w:r>
          </w:p>
        </w:tc>
      </w:tr>
      <w:tr w:rsidR="00246598" w14:paraId="7DA539CB" w14:textId="77777777" w:rsidTr="00B37026">
        <w:tblPrEx>
          <w:tblLook w:val="0000" w:firstRow="0" w:lastRow="0" w:firstColumn="0" w:lastColumn="0" w:noHBand="0" w:noVBand="0"/>
        </w:tblPrEx>
        <w:trPr>
          <w:trHeight w:val="1920"/>
        </w:trPr>
        <w:tc>
          <w:tcPr>
            <w:tcW w:w="745" w:type="dxa"/>
          </w:tcPr>
          <w:p w14:paraId="569585F9" w14:textId="77777777" w:rsidR="00246598" w:rsidRDefault="00246598" w:rsidP="00B37026">
            <w:r>
              <w:rPr>
                <w:rFonts w:hint="eastAsia"/>
              </w:rPr>
              <w:lastRenderedPageBreak/>
              <w:t>商品描述</w:t>
            </w:r>
          </w:p>
        </w:tc>
        <w:tc>
          <w:tcPr>
            <w:tcW w:w="746" w:type="dxa"/>
          </w:tcPr>
          <w:p w14:paraId="414187E2" w14:textId="77777777" w:rsidR="00246598" w:rsidRDefault="00246598" w:rsidP="00B37026">
            <w:r>
              <w:rPr>
                <w:rFonts w:hint="eastAsia"/>
              </w:rPr>
              <w:t>商品的信息说明</w:t>
            </w:r>
          </w:p>
        </w:tc>
        <w:tc>
          <w:tcPr>
            <w:tcW w:w="2429" w:type="dxa"/>
          </w:tcPr>
          <w:p w14:paraId="0A06CE8F" w14:textId="77777777" w:rsidR="00246598" w:rsidRDefault="00246598" w:rsidP="00B37026">
            <w:r>
              <w:t>commodityDescription</w:t>
            </w:r>
          </w:p>
        </w:tc>
        <w:tc>
          <w:tcPr>
            <w:tcW w:w="969" w:type="dxa"/>
            <w:gridSpan w:val="2"/>
          </w:tcPr>
          <w:p w14:paraId="422EF52D" w14:textId="77777777" w:rsidR="00246598" w:rsidRDefault="00246598" w:rsidP="00B37026">
            <w:r>
              <w:rPr>
                <w:rFonts w:hint="eastAsia"/>
              </w:rPr>
              <w:t>TEXT</w:t>
            </w:r>
          </w:p>
        </w:tc>
        <w:tc>
          <w:tcPr>
            <w:tcW w:w="751" w:type="dxa"/>
          </w:tcPr>
          <w:p w14:paraId="1E80A627" w14:textId="77777777" w:rsidR="00246598" w:rsidRDefault="00246598" w:rsidP="00B37026">
            <w:r>
              <w:rPr>
                <w:rFonts w:hint="eastAsia"/>
              </w:rPr>
              <w:t>500</w:t>
            </w:r>
          </w:p>
        </w:tc>
        <w:tc>
          <w:tcPr>
            <w:tcW w:w="1259" w:type="dxa"/>
          </w:tcPr>
          <w:p w14:paraId="4872E1BC" w14:textId="77777777" w:rsidR="00246598" w:rsidRDefault="00246598" w:rsidP="00B37026">
            <w:r>
              <w:t>ASCII</w:t>
            </w:r>
          </w:p>
        </w:tc>
        <w:tc>
          <w:tcPr>
            <w:tcW w:w="749" w:type="dxa"/>
            <w:gridSpan w:val="2"/>
          </w:tcPr>
          <w:p w14:paraId="7A4AD2A5"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237FEC9E" w14:textId="77777777" w:rsidR="00246598" w:rsidRDefault="00246598" w:rsidP="00B37026">
            <w:r>
              <w:rPr>
                <w:rFonts w:hint="eastAsia"/>
              </w:rPr>
              <w:t>无关</w:t>
            </w:r>
          </w:p>
        </w:tc>
      </w:tr>
      <w:tr w:rsidR="00246598" w14:paraId="67ECBD8F" w14:textId="77777777" w:rsidTr="00B37026">
        <w:tblPrEx>
          <w:tblLook w:val="0000" w:firstRow="0" w:lastRow="0" w:firstColumn="0" w:lastColumn="0" w:noHBand="0" w:noVBand="0"/>
        </w:tblPrEx>
        <w:trPr>
          <w:trHeight w:val="1920"/>
        </w:trPr>
        <w:tc>
          <w:tcPr>
            <w:tcW w:w="745" w:type="dxa"/>
          </w:tcPr>
          <w:p w14:paraId="46A71D21" w14:textId="77777777" w:rsidR="00246598" w:rsidRDefault="00246598" w:rsidP="00B37026">
            <w:r>
              <w:rPr>
                <w:rFonts w:hint="eastAsia"/>
              </w:rPr>
              <w:t>商品品牌</w:t>
            </w:r>
          </w:p>
        </w:tc>
        <w:tc>
          <w:tcPr>
            <w:tcW w:w="746" w:type="dxa"/>
          </w:tcPr>
          <w:p w14:paraId="1415428C" w14:textId="77777777" w:rsidR="00246598" w:rsidRDefault="00246598" w:rsidP="00B37026">
            <w:r>
              <w:rPr>
                <w:rFonts w:hint="eastAsia"/>
              </w:rPr>
              <w:t>商品的品牌</w:t>
            </w:r>
          </w:p>
        </w:tc>
        <w:tc>
          <w:tcPr>
            <w:tcW w:w="2429" w:type="dxa"/>
          </w:tcPr>
          <w:p w14:paraId="0EA6BA3F" w14:textId="77777777" w:rsidR="00246598" w:rsidRDefault="00246598" w:rsidP="00B37026">
            <w:r>
              <w:t>commodityBrand</w:t>
            </w:r>
          </w:p>
        </w:tc>
        <w:tc>
          <w:tcPr>
            <w:tcW w:w="969" w:type="dxa"/>
            <w:gridSpan w:val="2"/>
          </w:tcPr>
          <w:p w14:paraId="2D43BE02" w14:textId="77777777" w:rsidR="00246598" w:rsidRDefault="00246598" w:rsidP="00B37026">
            <w:r>
              <w:rPr>
                <w:rFonts w:hint="eastAsia"/>
              </w:rPr>
              <w:t>TEXT</w:t>
            </w:r>
          </w:p>
        </w:tc>
        <w:tc>
          <w:tcPr>
            <w:tcW w:w="751" w:type="dxa"/>
          </w:tcPr>
          <w:p w14:paraId="1ADD1245" w14:textId="77777777" w:rsidR="00246598" w:rsidRDefault="00246598" w:rsidP="00B37026">
            <w:r>
              <w:rPr>
                <w:rFonts w:hint="eastAsia"/>
              </w:rPr>
              <w:t>15</w:t>
            </w:r>
          </w:p>
        </w:tc>
        <w:tc>
          <w:tcPr>
            <w:tcW w:w="1259" w:type="dxa"/>
          </w:tcPr>
          <w:p w14:paraId="2E1295BE" w14:textId="77777777" w:rsidR="00246598" w:rsidRDefault="00246598" w:rsidP="00B37026">
            <w:r>
              <w:t>ASCII</w:t>
            </w:r>
          </w:p>
        </w:tc>
        <w:tc>
          <w:tcPr>
            <w:tcW w:w="749" w:type="dxa"/>
            <w:gridSpan w:val="2"/>
          </w:tcPr>
          <w:p w14:paraId="1A07681A"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29316B43" w14:textId="77777777" w:rsidR="00246598" w:rsidRDefault="00246598" w:rsidP="00B37026">
            <w:r>
              <w:rPr>
                <w:rFonts w:hint="eastAsia"/>
              </w:rPr>
              <w:t>无关</w:t>
            </w:r>
          </w:p>
        </w:tc>
      </w:tr>
      <w:tr w:rsidR="00246598" w14:paraId="4690DC16" w14:textId="77777777" w:rsidTr="00B37026">
        <w:tblPrEx>
          <w:tblLook w:val="0000" w:firstRow="0" w:lastRow="0" w:firstColumn="0" w:lastColumn="0" w:noHBand="0" w:noVBand="0"/>
        </w:tblPrEx>
        <w:trPr>
          <w:trHeight w:val="1920"/>
        </w:trPr>
        <w:tc>
          <w:tcPr>
            <w:tcW w:w="745" w:type="dxa"/>
          </w:tcPr>
          <w:p w14:paraId="5890EC2D" w14:textId="5579F57D" w:rsidR="00246598" w:rsidRDefault="00246598" w:rsidP="00B37026">
            <w:r>
              <w:rPr>
                <w:rFonts w:hint="eastAsia"/>
              </w:rPr>
              <w:t>系统时间</w:t>
            </w:r>
          </w:p>
        </w:tc>
        <w:tc>
          <w:tcPr>
            <w:tcW w:w="746" w:type="dxa"/>
          </w:tcPr>
          <w:p w14:paraId="4AC164BF" w14:textId="16C8CD01" w:rsidR="00246598" w:rsidRDefault="00246598" w:rsidP="00B37026">
            <w:r>
              <w:rPr>
                <w:rFonts w:hint="eastAsia"/>
              </w:rPr>
              <w:t>系统的时间</w:t>
            </w:r>
          </w:p>
        </w:tc>
        <w:tc>
          <w:tcPr>
            <w:tcW w:w="2429" w:type="dxa"/>
          </w:tcPr>
          <w:p w14:paraId="306D5444" w14:textId="12396D3D" w:rsidR="00246598" w:rsidRDefault="00246598" w:rsidP="00246598">
            <w:r>
              <w:rPr>
                <w:rFonts w:hint="eastAsia"/>
              </w:rPr>
              <w:t xml:space="preserve">currentSystemTime </w:t>
            </w:r>
          </w:p>
          <w:p w14:paraId="7842CA86" w14:textId="42762E9B" w:rsidR="00246598" w:rsidRDefault="00246598" w:rsidP="00246598"/>
        </w:tc>
        <w:tc>
          <w:tcPr>
            <w:tcW w:w="969" w:type="dxa"/>
            <w:gridSpan w:val="2"/>
          </w:tcPr>
          <w:p w14:paraId="35608066" w14:textId="7C222794" w:rsidR="00246598" w:rsidRDefault="00246598" w:rsidP="00B37026">
            <w:r>
              <w:t>T</w:t>
            </w:r>
            <w:r>
              <w:rPr>
                <w:rFonts w:hint="eastAsia"/>
              </w:rPr>
              <w:t>ime</w:t>
            </w:r>
          </w:p>
        </w:tc>
        <w:tc>
          <w:tcPr>
            <w:tcW w:w="751" w:type="dxa"/>
          </w:tcPr>
          <w:p w14:paraId="522A9D80" w14:textId="5C96951A" w:rsidR="00246598" w:rsidRDefault="00246598" w:rsidP="00B37026">
            <w:r>
              <w:rPr>
                <w:rFonts w:hint="eastAsia"/>
              </w:rPr>
              <w:t>12</w:t>
            </w:r>
          </w:p>
        </w:tc>
        <w:tc>
          <w:tcPr>
            <w:tcW w:w="1259" w:type="dxa"/>
          </w:tcPr>
          <w:p w14:paraId="47E9062D" w14:textId="0D179407" w:rsidR="00246598" w:rsidRDefault="00246598" w:rsidP="00B37026">
            <w:r>
              <w:rPr>
                <w:rFonts w:hint="eastAsia"/>
              </w:rPr>
              <w:t>number</w:t>
            </w:r>
          </w:p>
        </w:tc>
        <w:tc>
          <w:tcPr>
            <w:tcW w:w="749" w:type="dxa"/>
            <w:gridSpan w:val="2"/>
          </w:tcPr>
          <w:p w14:paraId="519EBB8C" w14:textId="1183EC94" w:rsidR="00246598" w:rsidRDefault="00246598" w:rsidP="00B37026">
            <w:r>
              <w:rPr>
                <w:rFonts w:hint="eastAsia"/>
              </w:rPr>
              <w:t>需要和服务器时间统一</w:t>
            </w:r>
          </w:p>
        </w:tc>
        <w:tc>
          <w:tcPr>
            <w:tcW w:w="742" w:type="dxa"/>
          </w:tcPr>
          <w:p w14:paraId="518DC379" w14:textId="455553CC" w:rsidR="00246598" w:rsidRDefault="00246598" w:rsidP="00B37026">
            <w:r>
              <w:rPr>
                <w:rFonts w:hint="eastAsia"/>
              </w:rPr>
              <w:t>无关</w:t>
            </w:r>
          </w:p>
        </w:tc>
      </w:tr>
    </w:tbl>
    <w:p w14:paraId="0C2DB1E3" w14:textId="77777777" w:rsidR="00246598" w:rsidRDefault="00246598" w:rsidP="000C3012">
      <w:pPr>
        <w:ind w:firstLine="420"/>
      </w:pPr>
    </w:p>
    <w:p w14:paraId="7300D3C9" w14:textId="3508678E" w:rsidR="00496477" w:rsidRDefault="00496477" w:rsidP="00496477"/>
    <w:p w14:paraId="28EB196D" w14:textId="77777777" w:rsidR="001A1479" w:rsidRDefault="001A1479" w:rsidP="001A1479">
      <w:pPr>
        <w:pStyle w:val="Heading2"/>
        <w:tabs>
          <w:tab w:val="left" w:pos="576"/>
        </w:tabs>
      </w:pPr>
      <w:bookmarkStart w:id="39" w:name="_Toc44319534"/>
      <w:bookmarkStart w:id="40" w:name="_Toc265683290"/>
      <w:bookmarkStart w:id="41" w:name="_Toc265683291"/>
      <w:r>
        <w:rPr>
          <w:rFonts w:hint="eastAsia"/>
        </w:rPr>
        <w:lastRenderedPageBreak/>
        <w:t>数据库设计</w:t>
      </w:r>
      <w:bookmarkEnd w:id="39"/>
      <w:bookmarkEnd w:id="40"/>
    </w:p>
    <w:p w14:paraId="5E3B2DA8" w14:textId="77777777" w:rsidR="001A1479" w:rsidRDefault="001A1479" w:rsidP="001A1479">
      <w:pPr>
        <w:pStyle w:val="Heading3"/>
        <w:tabs>
          <w:tab w:val="left" w:pos="720"/>
        </w:tabs>
      </w:pPr>
      <w:r>
        <w:rPr>
          <w:rFonts w:hint="eastAsia"/>
        </w:rPr>
        <w:t>逻辑结构设计</w:t>
      </w:r>
    </w:p>
    <w:p w14:paraId="1F5375AD" w14:textId="77777777" w:rsidR="001A1479" w:rsidRDefault="001A1479" w:rsidP="001A1479">
      <w:r>
        <w:rPr>
          <w:rFonts w:hint="eastAsia"/>
          <w:noProof/>
        </w:rPr>
        <w:drawing>
          <wp:inline distT="0" distB="0" distL="114300" distR="114300" wp14:anchorId="09D7BA84" wp14:editId="341B18F8">
            <wp:extent cx="5362575" cy="2995295"/>
            <wp:effectExtent l="0" t="0" r="9525" b="14605"/>
            <wp:docPr id="3" name="图片 1" descr="C:\Users\zihan\Desktop\ER.p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zihan\Desktop\ER.pngER"/>
                    <pic:cNvPicPr>
                      <a:picLocks noChangeAspect="1"/>
                    </pic:cNvPicPr>
                  </pic:nvPicPr>
                  <pic:blipFill>
                    <a:blip r:embed="rId22"/>
                    <a:srcRect b="4726"/>
                    <a:stretch>
                      <a:fillRect/>
                    </a:stretch>
                  </pic:blipFill>
                  <pic:spPr>
                    <a:xfrm>
                      <a:off x="0" y="0"/>
                      <a:ext cx="5362575" cy="2995295"/>
                    </a:xfrm>
                    <a:prstGeom prst="rect">
                      <a:avLst/>
                    </a:prstGeom>
                    <a:noFill/>
                    <a:ln w="9525">
                      <a:noFill/>
                    </a:ln>
                  </pic:spPr>
                </pic:pic>
              </a:graphicData>
            </a:graphic>
          </wp:inline>
        </w:drawing>
      </w:r>
    </w:p>
    <w:p w14:paraId="5FD63A0C" w14:textId="77777777" w:rsidR="001A1479" w:rsidRDefault="001A1479" w:rsidP="001A1479">
      <w:pPr>
        <w:jc w:val="center"/>
      </w:pPr>
      <w:r>
        <w:rPr>
          <w:rFonts w:hint="eastAsia"/>
        </w:rPr>
        <w:t>图</w:t>
      </w:r>
      <w:r>
        <w:rPr>
          <w:rFonts w:hint="eastAsia"/>
        </w:rPr>
        <w:t>7</w:t>
      </w:r>
      <w:r>
        <w:rPr>
          <w:rFonts w:hint="eastAsia"/>
        </w:rPr>
        <w:t>：</w:t>
      </w:r>
      <w:r>
        <w:rPr>
          <w:rFonts w:hint="eastAsia"/>
        </w:rPr>
        <w:t>ER</w:t>
      </w:r>
      <w:r>
        <w:rPr>
          <w:rFonts w:hint="eastAsia"/>
        </w:rPr>
        <w:t>图</w:t>
      </w:r>
    </w:p>
    <w:p w14:paraId="387DD426" w14:textId="77777777" w:rsidR="001A1479" w:rsidRDefault="001A1479" w:rsidP="001A1479">
      <w:pPr>
        <w:ind w:firstLine="420"/>
      </w:pPr>
      <w:r>
        <w:rPr>
          <w:rFonts w:hint="eastAsia"/>
        </w:rPr>
        <w:t>表格</w:t>
      </w:r>
      <w:r>
        <w:rPr>
          <w:rFonts w:hint="eastAsia"/>
        </w:rPr>
        <w:t>1</w:t>
      </w:r>
      <w:r>
        <w:rPr>
          <w:rFonts w:hint="eastAsia"/>
        </w:rPr>
        <w:t>：会员基本信息表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3E9C771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E407DF6"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2D1D23"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CC3883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44E01F8"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FAE6C53"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17E6ED8"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6EFAE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EC445B"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13918660"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50DCBC42" w14:textId="77777777" w:rsidR="001A1479" w:rsidRDefault="001A1479" w:rsidP="001A1479">
            <w:pPr>
              <w:rPr>
                <w:rFonts w:cs="Courier New"/>
                <w:color w:val="000000"/>
                <w:sz w:val="18"/>
                <w:szCs w:val="18"/>
              </w:rPr>
            </w:pPr>
            <w:r>
              <w:rPr>
                <w:rFonts w:cs="Courier New" w:hint="eastAsia"/>
                <w:color w:val="000000"/>
                <w:sz w:val="18"/>
                <w:szCs w:val="18"/>
              </w:rPr>
              <w:t>nickName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3F2F105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0B927D5A"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DDF8B76"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53F5F652"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1DF79A6F"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F9DFC0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9071B1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0A73EDC" w14:textId="77777777" w:rsidR="001A1479" w:rsidRDefault="001A1479" w:rsidP="001A1479">
            <w:pPr>
              <w:rPr>
                <w:rFonts w:cs="Courier New"/>
                <w:color w:val="000000"/>
                <w:sz w:val="18"/>
                <w:szCs w:val="18"/>
              </w:rPr>
            </w:pPr>
            <w:r>
              <w:rPr>
                <w:rFonts w:cs="Courier New" w:hint="eastAsia"/>
                <w:color w:val="000000"/>
                <w:sz w:val="18"/>
                <w:szCs w:val="18"/>
              </w:rPr>
              <w:t>sex</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B23614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757B53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AD0B3D5" w14:textId="77777777" w:rsidR="001A1479" w:rsidRDefault="001A1479" w:rsidP="001A1479">
            <w:pPr>
              <w:rPr>
                <w:rFonts w:cs="Courier New"/>
                <w:color w:val="000000"/>
                <w:sz w:val="18"/>
                <w:szCs w:val="18"/>
              </w:rPr>
            </w:pPr>
            <w:r>
              <w:rPr>
                <w:rFonts w:cs="Courier New" w:hint="eastAsia"/>
                <w:color w:val="000000"/>
                <w:sz w:val="18"/>
                <w:szCs w:val="18"/>
              </w:rPr>
              <w:t>性别</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38FE81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2C7A1FC" w14:textId="77777777" w:rsidR="001A1479" w:rsidRDefault="001A1479" w:rsidP="001A1479">
            <w:pPr>
              <w:rPr>
                <w:rFonts w:cs="Courier New"/>
                <w:color w:val="000000"/>
                <w:sz w:val="18"/>
                <w:szCs w:val="18"/>
              </w:rPr>
            </w:pPr>
            <w:r>
              <w:rPr>
                <w:rFonts w:cs="Courier New" w:hint="eastAsia"/>
                <w:color w:val="000000"/>
                <w:sz w:val="18"/>
                <w:szCs w:val="18"/>
              </w:rPr>
              <w:t>会员的性别</w:t>
            </w:r>
          </w:p>
        </w:tc>
      </w:tr>
      <w:tr w:rsidR="001A1479" w14:paraId="6BC8F8F8"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5ADAEE03"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BE9D5E3" w14:textId="77777777" w:rsidR="001A1479" w:rsidRDefault="001A1479" w:rsidP="001A1479">
            <w:pPr>
              <w:rPr>
                <w:rFonts w:cs="Courier New"/>
                <w:color w:val="000000"/>
                <w:sz w:val="18"/>
                <w:szCs w:val="18"/>
              </w:rPr>
            </w:pPr>
            <w:r>
              <w:rPr>
                <w:rFonts w:cs="Courier New" w:hint="eastAsia"/>
                <w:color w:val="000000"/>
                <w:sz w:val="18"/>
                <w:szCs w:val="18"/>
              </w:rPr>
              <w:t>birthday</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4BF356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6670F614"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69D3DB4" w14:textId="77777777" w:rsidR="001A1479" w:rsidRDefault="001A1479" w:rsidP="001A1479">
            <w:pPr>
              <w:rPr>
                <w:rFonts w:cs="Courier New"/>
                <w:color w:val="000000"/>
                <w:sz w:val="18"/>
                <w:szCs w:val="18"/>
              </w:rPr>
            </w:pPr>
            <w:r>
              <w:rPr>
                <w:rFonts w:cs="Courier New" w:hint="eastAsia"/>
                <w:color w:val="000000"/>
                <w:sz w:val="18"/>
                <w:szCs w:val="18"/>
              </w:rPr>
              <w:t>生日</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954CD1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54D2674" w14:textId="77777777" w:rsidR="001A1479" w:rsidRDefault="001A1479" w:rsidP="001A1479">
            <w:pPr>
              <w:rPr>
                <w:rFonts w:cs="Courier New"/>
                <w:color w:val="000000"/>
                <w:sz w:val="18"/>
                <w:szCs w:val="18"/>
              </w:rPr>
            </w:pPr>
            <w:r>
              <w:rPr>
                <w:rFonts w:cs="Courier New" w:hint="eastAsia"/>
                <w:color w:val="000000"/>
                <w:sz w:val="18"/>
                <w:szCs w:val="18"/>
              </w:rPr>
              <w:t>会员的生日</w:t>
            </w:r>
          </w:p>
        </w:tc>
      </w:tr>
      <w:tr w:rsidR="001A1479" w14:paraId="231F7E1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8043137"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3E0CCD7" w14:textId="77777777" w:rsidR="001A1479" w:rsidRDefault="001A1479" w:rsidP="001A1479">
            <w:pPr>
              <w:rPr>
                <w:rFonts w:cs="Courier New"/>
                <w:color w:val="000000"/>
                <w:sz w:val="18"/>
                <w:szCs w:val="18"/>
              </w:rPr>
            </w:pPr>
            <w:r>
              <w:rPr>
                <w:rFonts w:cs="Courier New" w:hint="eastAsia"/>
                <w:color w:val="000000"/>
                <w:sz w:val="18"/>
                <w:szCs w:val="18"/>
              </w:rPr>
              <w:t>hobby</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1F475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5500E2E5"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E0D428F" w14:textId="77777777" w:rsidR="001A1479" w:rsidRDefault="001A1479" w:rsidP="001A1479">
            <w:pPr>
              <w:rPr>
                <w:rFonts w:cs="Courier New"/>
                <w:color w:val="000000"/>
                <w:sz w:val="18"/>
                <w:szCs w:val="18"/>
              </w:rPr>
            </w:pPr>
            <w:r>
              <w:rPr>
                <w:rFonts w:cs="Courier New" w:hint="eastAsia"/>
                <w:color w:val="000000"/>
                <w:sz w:val="18"/>
                <w:szCs w:val="18"/>
              </w:rPr>
              <w:t>兴趣爱好</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DBF39D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C1B01C4" w14:textId="77777777" w:rsidR="001A1479" w:rsidRDefault="001A1479" w:rsidP="001A1479">
            <w:pPr>
              <w:rPr>
                <w:rFonts w:cs="Courier New"/>
                <w:color w:val="000000"/>
                <w:sz w:val="18"/>
                <w:szCs w:val="18"/>
              </w:rPr>
            </w:pPr>
            <w:r>
              <w:rPr>
                <w:rFonts w:cs="Courier New" w:hint="eastAsia"/>
                <w:color w:val="000000"/>
                <w:sz w:val="18"/>
                <w:szCs w:val="18"/>
              </w:rPr>
              <w:t>会员的兴趣爱好</w:t>
            </w:r>
          </w:p>
        </w:tc>
      </w:tr>
      <w:tr w:rsidR="001A1479" w14:paraId="36352A0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A341F0E"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C981D80"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2B080EE"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084F049A"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A704F20" w14:textId="77777777" w:rsidR="001A1479" w:rsidRDefault="001A1479" w:rsidP="001A1479">
            <w:pPr>
              <w:rPr>
                <w:rFonts w:cs="Courier New"/>
                <w:color w:val="000000"/>
                <w:sz w:val="18"/>
                <w:szCs w:val="18"/>
              </w:rPr>
            </w:pPr>
            <w:r>
              <w:rPr>
                <w:rFonts w:cs="Courier New" w:hint="eastAsia"/>
                <w:color w:val="000000"/>
                <w:sz w:val="18"/>
                <w:szCs w:val="18"/>
              </w:rPr>
              <w:t>会员名</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1986DE5"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6FBCB9EA" w14:textId="77777777" w:rsidR="001A1479" w:rsidRDefault="001A1479" w:rsidP="001A1479">
            <w:pPr>
              <w:rPr>
                <w:rFonts w:cs="Courier New"/>
                <w:color w:val="000000"/>
                <w:sz w:val="18"/>
                <w:szCs w:val="18"/>
              </w:rPr>
            </w:pPr>
            <w:r>
              <w:rPr>
                <w:rFonts w:cs="Courier New" w:hint="eastAsia"/>
                <w:color w:val="000000"/>
                <w:sz w:val="18"/>
                <w:szCs w:val="18"/>
              </w:rPr>
              <w:t>会员的名字</w:t>
            </w:r>
          </w:p>
        </w:tc>
      </w:tr>
      <w:tr w:rsidR="001A1479" w14:paraId="0D64B39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09A87FE"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35FE441" w14:textId="77777777" w:rsidR="001A1479" w:rsidRDefault="001A1479" w:rsidP="001A1479">
            <w:pPr>
              <w:rPr>
                <w:rFonts w:cs="Courier New"/>
                <w:color w:val="000000"/>
                <w:sz w:val="18"/>
                <w:szCs w:val="18"/>
              </w:rPr>
            </w:pPr>
            <w:r>
              <w:rPr>
                <w:rFonts w:cs="Courier New" w:hint="eastAsia"/>
                <w:color w:val="000000"/>
                <w:sz w:val="18"/>
                <w:szCs w:val="18"/>
              </w:rPr>
              <w:t>score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C4684F"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9E2583F"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602F8B" w14:textId="77777777" w:rsidR="001A1479" w:rsidRDefault="001A1479" w:rsidP="001A1479">
            <w:pPr>
              <w:rPr>
                <w:rFonts w:cs="Courier New"/>
                <w:color w:val="000000"/>
                <w:sz w:val="18"/>
                <w:szCs w:val="18"/>
              </w:rPr>
            </w:pPr>
            <w:r>
              <w:rPr>
                <w:rFonts w:cs="Courier New" w:hint="eastAsia"/>
                <w:color w:val="000000"/>
                <w:sz w:val="18"/>
                <w:szCs w:val="18"/>
              </w:rPr>
              <w:t>会员积分</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40CD7D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BC19B04" w14:textId="77777777" w:rsidR="001A1479" w:rsidRDefault="001A1479" w:rsidP="001A1479">
            <w:pPr>
              <w:rPr>
                <w:rFonts w:cs="Courier New"/>
                <w:color w:val="000000"/>
                <w:sz w:val="18"/>
                <w:szCs w:val="18"/>
              </w:rPr>
            </w:pPr>
            <w:r>
              <w:rPr>
                <w:rFonts w:cs="Courier New" w:hint="eastAsia"/>
                <w:color w:val="000000"/>
                <w:sz w:val="18"/>
                <w:szCs w:val="18"/>
              </w:rPr>
              <w:t>会员的积分</w:t>
            </w:r>
          </w:p>
        </w:tc>
      </w:tr>
      <w:tr w:rsidR="001A1479" w14:paraId="0EF7FA0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B4B2243"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C6E6631" w14:textId="77777777" w:rsidR="001A1479" w:rsidRDefault="001A1479" w:rsidP="001A1479">
            <w:pPr>
              <w:rPr>
                <w:rFonts w:cs="Courier New"/>
                <w:color w:val="000000"/>
                <w:sz w:val="18"/>
                <w:szCs w:val="18"/>
              </w:rPr>
            </w:pPr>
            <w:r>
              <w:rPr>
                <w:rFonts w:cs="Courier New" w:hint="eastAsia"/>
                <w:color w:val="000000"/>
                <w:sz w:val="18"/>
                <w:szCs w:val="18"/>
              </w:rPr>
              <w:t>expenseCalendar</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253376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7D811679"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C4818AA" w14:textId="77777777" w:rsidR="001A1479" w:rsidRDefault="001A1479" w:rsidP="001A1479">
            <w:pPr>
              <w:rPr>
                <w:rFonts w:cs="Courier New"/>
                <w:color w:val="000000"/>
                <w:sz w:val="18"/>
                <w:szCs w:val="18"/>
              </w:rPr>
            </w:pPr>
            <w:r>
              <w:rPr>
                <w:rFonts w:cs="Courier New" w:hint="eastAsia"/>
                <w:color w:val="000000"/>
                <w:sz w:val="18"/>
                <w:szCs w:val="18"/>
              </w:rPr>
              <w:t>消费记录</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4E72393"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24C94DF" w14:textId="77777777" w:rsidR="001A1479" w:rsidRDefault="001A1479" w:rsidP="001A1479">
            <w:pPr>
              <w:rPr>
                <w:rFonts w:cs="Courier New"/>
                <w:color w:val="000000"/>
                <w:sz w:val="18"/>
                <w:szCs w:val="18"/>
              </w:rPr>
            </w:pPr>
            <w:r>
              <w:rPr>
                <w:rFonts w:cs="Courier New" w:hint="eastAsia"/>
                <w:color w:val="000000"/>
                <w:sz w:val="18"/>
                <w:szCs w:val="18"/>
              </w:rPr>
              <w:t>会员的消费记录</w:t>
            </w:r>
          </w:p>
        </w:tc>
      </w:tr>
      <w:tr w:rsidR="001A1479" w14:paraId="4170898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A3F3E79" w14:textId="77777777" w:rsidR="001A1479" w:rsidRDefault="001A1479" w:rsidP="001A1479">
            <w:pPr>
              <w:rPr>
                <w:rFonts w:cs="Courier New"/>
                <w:color w:val="000000"/>
                <w:sz w:val="18"/>
                <w:szCs w:val="18"/>
              </w:rPr>
            </w:pPr>
            <w:r>
              <w:rPr>
                <w:rFonts w:cs="Courier New" w:hint="eastAsia"/>
                <w:color w:val="000000"/>
                <w:sz w:val="18"/>
                <w:szCs w:val="18"/>
              </w:rPr>
              <w:t>8</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474C8BB0" w14:textId="77777777" w:rsidR="001A1479" w:rsidRDefault="001A1479" w:rsidP="001A1479">
            <w:pPr>
              <w:rPr>
                <w:rFonts w:cs="Courier New"/>
                <w:color w:val="000000"/>
                <w:sz w:val="18"/>
                <w:szCs w:val="18"/>
              </w:rPr>
            </w:pPr>
            <w:r>
              <w:rPr>
                <w:rFonts w:cs="Courier New" w:hint="eastAsia"/>
                <w:color w:val="000000"/>
                <w:sz w:val="18"/>
                <w:szCs w:val="18"/>
              </w:rPr>
              <w:t>address</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97AFB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C3CAB9C"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E907F5A" w14:textId="77777777" w:rsidR="001A1479" w:rsidRDefault="001A1479" w:rsidP="001A1479">
            <w:pPr>
              <w:rPr>
                <w:rFonts w:cs="Courier New"/>
                <w:color w:val="000000"/>
                <w:sz w:val="18"/>
                <w:szCs w:val="18"/>
              </w:rPr>
            </w:pPr>
            <w:r>
              <w:rPr>
                <w:rFonts w:cs="Courier New" w:hint="eastAsia"/>
                <w:color w:val="000000"/>
                <w:sz w:val="18"/>
                <w:szCs w:val="18"/>
              </w:rPr>
              <w:t>收货地址</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87266F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67E46E83" w14:textId="77777777" w:rsidR="001A1479" w:rsidRDefault="001A1479" w:rsidP="001A1479">
            <w:pPr>
              <w:rPr>
                <w:rFonts w:cs="Courier New"/>
                <w:color w:val="000000"/>
                <w:sz w:val="18"/>
                <w:szCs w:val="18"/>
              </w:rPr>
            </w:pPr>
            <w:r>
              <w:rPr>
                <w:rFonts w:cs="Courier New" w:hint="eastAsia"/>
                <w:color w:val="000000"/>
                <w:sz w:val="18"/>
                <w:szCs w:val="18"/>
              </w:rPr>
              <w:t>会员你的收货地址</w:t>
            </w:r>
          </w:p>
        </w:tc>
      </w:tr>
      <w:tr w:rsidR="001A1479" w14:paraId="5B8DF58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559F0FE"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67F0309" w14:textId="77777777" w:rsidR="001A1479" w:rsidRDefault="001A1479" w:rsidP="001A1479">
            <w:pPr>
              <w:rPr>
                <w:rFonts w:cs="Courier New"/>
                <w:color w:val="000000"/>
                <w:sz w:val="18"/>
                <w:szCs w:val="18"/>
              </w:rPr>
            </w:pPr>
            <w:r>
              <w:rPr>
                <w:rFonts w:cs="Courier New" w:hint="eastAsia"/>
                <w:color w:val="000000"/>
                <w:sz w:val="18"/>
                <w:szCs w:val="18"/>
              </w:rPr>
              <w:t>Email</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1A4440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D31051"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D25E7B8" w14:textId="77777777" w:rsidR="001A1479" w:rsidRDefault="001A1479" w:rsidP="001A1479">
            <w:pPr>
              <w:rPr>
                <w:rFonts w:cs="Courier New"/>
                <w:color w:val="000000"/>
                <w:sz w:val="18"/>
                <w:szCs w:val="18"/>
              </w:rPr>
            </w:pPr>
            <w:r>
              <w:rPr>
                <w:rFonts w:cs="Courier New" w:hint="eastAsia"/>
                <w:color w:val="000000"/>
                <w:sz w:val="18"/>
                <w:szCs w:val="18"/>
              </w:rPr>
              <w:t>邮箱</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2372DB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9E1EEAC" w14:textId="77777777" w:rsidR="001A1479" w:rsidRDefault="001A1479" w:rsidP="001A1479">
            <w:pPr>
              <w:rPr>
                <w:rFonts w:cs="Courier New"/>
                <w:color w:val="000000"/>
                <w:sz w:val="18"/>
                <w:szCs w:val="18"/>
              </w:rPr>
            </w:pPr>
            <w:r>
              <w:rPr>
                <w:rFonts w:cs="Courier New" w:hint="eastAsia"/>
                <w:color w:val="000000"/>
                <w:sz w:val="18"/>
                <w:szCs w:val="18"/>
              </w:rPr>
              <w:t>会员你的邮箱</w:t>
            </w:r>
          </w:p>
        </w:tc>
      </w:tr>
      <w:tr w:rsidR="001A1479" w14:paraId="3CD357F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0103877"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9532EEF" w14:textId="77777777" w:rsidR="001A1479" w:rsidRDefault="001A1479" w:rsidP="001A1479">
            <w:pPr>
              <w:rPr>
                <w:rFonts w:cs="Courier New"/>
                <w:color w:val="000000"/>
                <w:sz w:val="18"/>
                <w:szCs w:val="18"/>
              </w:rPr>
            </w:pPr>
            <w:r>
              <w:rPr>
                <w:rFonts w:cs="Courier New" w:hint="eastAsia"/>
                <w:color w:val="000000"/>
                <w:sz w:val="18"/>
                <w:szCs w:val="18"/>
              </w:rPr>
              <w:t>realName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73C4A7C"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F0251B5"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70584B7" w14:textId="77777777" w:rsidR="001A1479" w:rsidRDefault="001A1479" w:rsidP="001A1479">
            <w:pPr>
              <w:rPr>
                <w:rFonts w:cs="Courier New"/>
                <w:color w:val="000000"/>
                <w:sz w:val="18"/>
                <w:szCs w:val="18"/>
              </w:rPr>
            </w:pPr>
            <w:r>
              <w:rPr>
                <w:rFonts w:cs="Courier New" w:hint="eastAsia"/>
                <w:color w:val="000000"/>
                <w:sz w:val="18"/>
                <w:szCs w:val="18"/>
              </w:rPr>
              <w:t>真实姓名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9C132F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3CD7A23" w14:textId="77777777" w:rsidR="001A1479" w:rsidRDefault="001A1479" w:rsidP="001A1479">
            <w:pPr>
              <w:rPr>
                <w:rFonts w:cs="Courier New"/>
                <w:color w:val="000000"/>
                <w:sz w:val="18"/>
                <w:szCs w:val="18"/>
              </w:rPr>
            </w:pPr>
            <w:r>
              <w:rPr>
                <w:rFonts w:cs="Courier New" w:hint="eastAsia"/>
                <w:color w:val="000000"/>
                <w:sz w:val="18"/>
                <w:szCs w:val="18"/>
              </w:rPr>
              <w:t>会员真实姓名</w:t>
            </w:r>
          </w:p>
        </w:tc>
      </w:tr>
      <w:tr w:rsidR="001A1479" w14:paraId="37944A1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2E2BB55" w14:textId="77777777" w:rsidR="001A1479" w:rsidRDefault="001A1479" w:rsidP="001A1479">
            <w:pPr>
              <w:rPr>
                <w:rFonts w:cs="Courier New"/>
                <w:color w:val="000000"/>
                <w:sz w:val="18"/>
                <w:szCs w:val="18"/>
              </w:rPr>
            </w:pPr>
            <w:r>
              <w:rPr>
                <w:rFonts w:cs="Courier New" w:hint="eastAsia"/>
                <w:color w:val="000000"/>
                <w:sz w:val="18"/>
                <w:szCs w:val="18"/>
              </w:rPr>
              <w:t>11</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F39777C" w14:textId="77777777" w:rsidR="001A1479" w:rsidRDefault="001A1479" w:rsidP="001A1479">
            <w:pPr>
              <w:rPr>
                <w:rFonts w:cs="Courier New"/>
                <w:color w:val="000000"/>
                <w:sz w:val="18"/>
                <w:szCs w:val="18"/>
              </w:rPr>
            </w:pPr>
            <w:r>
              <w:rPr>
                <w:rFonts w:cs="Courier New" w:hint="eastAsia"/>
                <w:color w:val="000000"/>
                <w:sz w:val="18"/>
                <w:szCs w:val="18"/>
              </w:rPr>
              <w:t>phoneNumber</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AA98E1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BCCB1E"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6C911BE" w14:textId="77777777" w:rsidR="001A1479" w:rsidRDefault="001A1479" w:rsidP="001A1479">
            <w:pPr>
              <w:rPr>
                <w:rFonts w:cs="Courier New"/>
                <w:color w:val="000000"/>
                <w:sz w:val="18"/>
                <w:szCs w:val="18"/>
              </w:rPr>
            </w:pPr>
            <w:r>
              <w:rPr>
                <w:rFonts w:cs="Courier New" w:hint="eastAsia"/>
                <w:color w:val="000000"/>
                <w:sz w:val="18"/>
                <w:szCs w:val="18"/>
              </w:rPr>
              <w:t>联系电话</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ABA89AE"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140A204" w14:textId="77777777" w:rsidR="001A1479" w:rsidRDefault="001A1479" w:rsidP="001A1479">
            <w:pPr>
              <w:rPr>
                <w:rFonts w:cs="Courier New"/>
                <w:color w:val="000000"/>
                <w:sz w:val="18"/>
                <w:szCs w:val="18"/>
              </w:rPr>
            </w:pPr>
            <w:r>
              <w:rPr>
                <w:rFonts w:cs="Courier New" w:hint="eastAsia"/>
                <w:color w:val="000000"/>
                <w:sz w:val="18"/>
                <w:szCs w:val="18"/>
              </w:rPr>
              <w:t>会员联系电话</w:t>
            </w:r>
          </w:p>
        </w:tc>
      </w:tr>
    </w:tbl>
    <w:p w14:paraId="4EEA6D7A" w14:textId="77777777" w:rsidR="001A1479" w:rsidRDefault="001A1479" w:rsidP="001A1479"/>
    <w:p w14:paraId="1276D277" w14:textId="77777777" w:rsidR="001A1479" w:rsidRDefault="001A1479" w:rsidP="001A1479">
      <w:pPr>
        <w:ind w:firstLine="420"/>
      </w:pPr>
      <w:r>
        <w:rPr>
          <w:rFonts w:hint="eastAsia"/>
        </w:rPr>
        <w:lastRenderedPageBreak/>
        <w:t>表格</w:t>
      </w:r>
      <w:r>
        <w:rPr>
          <w:rFonts w:hint="eastAsia"/>
        </w:rPr>
        <w:t>2</w:t>
      </w:r>
      <w:r>
        <w:rPr>
          <w:rFonts w:hint="eastAsia"/>
        </w:rPr>
        <w:t>：消费记录表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59BD3C55"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74DD58"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55C690F"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5375A77"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7963DED"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9D29DDE"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FFF0F49"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6FA41DA"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4634D71F"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BC0778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31B71A90" w14:textId="77777777" w:rsidR="001A1479" w:rsidRDefault="001A1479" w:rsidP="001A1479">
            <w:pPr>
              <w:rPr>
                <w:rFonts w:cs="Courier New"/>
                <w:color w:val="000000"/>
                <w:sz w:val="18"/>
                <w:szCs w:val="18"/>
              </w:rPr>
            </w:pPr>
            <w:r>
              <w:rPr>
                <w:rFonts w:cs="Courier New" w:hint="eastAsia"/>
                <w:color w:val="000000"/>
                <w:sz w:val="18"/>
                <w:szCs w:val="18"/>
              </w:rPr>
              <w:t>nickName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882E4F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30960190"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5C6CF80"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7132157"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73F2D727"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5D4710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42DA61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649946E" w14:textId="77777777" w:rsidR="001A1479" w:rsidRDefault="001A1479" w:rsidP="001A1479">
            <w:pPr>
              <w:rPr>
                <w:rFonts w:cs="Courier New"/>
                <w:color w:val="000000"/>
                <w:sz w:val="18"/>
                <w:szCs w:val="18"/>
              </w:rPr>
            </w:pPr>
            <w:r>
              <w:rPr>
                <w:rFonts w:cs="Courier New" w:hint="eastAsia"/>
                <w:color w:val="000000"/>
                <w:sz w:val="18"/>
                <w:szCs w:val="18"/>
              </w:rPr>
              <w:t>Num</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FCFEBF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69B6E4C" w14:textId="77777777" w:rsidR="001A1479" w:rsidRDefault="001A1479" w:rsidP="001A1479">
            <w:pPr>
              <w:rPr>
                <w:rFonts w:cs="Courier New"/>
                <w:color w:val="000000"/>
                <w:sz w:val="18"/>
                <w:szCs w:val="18"/>
              </w:rPr>
            </w:pPr>
            <w:r>
              <w:rPr>
                <w:rFonts w:cs="Courier New" w:hint="eastAsia"/>
                <w:color w:val="000000"/>
                <w:sz w:val="18"/>
                <w:szCs w:val="18"/>
              </w:rPr>
              <w:t>200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3E302BF" w14:textId="77777777" w:rsidR="001A1479" w:rsidRDefault="001A1479" w:rsidP="001A1479">
            <w:pPr>
              <w:rPr>
                <w:rFonts w:cs="Courier New"/>
                <w:color w:val="000000"/>
                <w:sz w:val="18"/>
                <w:szCs w:val="18"/>
              </w:rPr>
            </w:pPr>
            <w:r>
              <w:rPr>
                <w:rFonts w:cs="Courier New" w:hint="eastAsia"/>
                <w:color w:val="000000"/>
                <w:sz w:val="18"/>
                <w:szCs w:val="18"/>
              </w:rPr>
              <w:t>订单数量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ED288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5337FC3C" w14:textId="77777777" w:rsidR="001A1479" w:rsidRDefault="001A1479" w:rsidP="001A1479">
            <w:pPr>
              <w:rPr>
                <w:rFonts w:cs="Courier New"/>
                <w:color w:val="000000"/>
                <w:sz w:val="18"/>
                <w:szCs w:val="18"/>
              </w:rPr>
            </w:pPr>
            <w:r>
              <w:rPr>
                <w:rFonts w:cs="Courier New" w:hint="eastAsia"/>
                <w:color w:val="000000"/>
                <w:sz w:val="18"/>
                <w:szCs w:val="18"/>
              </w:rPr>
              <w:t>订单的数量</w:t>
            </w:r>
          </w:p>
        </w:tc>
      </w:tr>
    </w:tbl>
    <w:p w14:paraId="6201BEBC" w14:textId="77777777" w:rsidR="001A1479" w:rsidRDefault="001A1479" w:rsidP="001A1479">
      <w:pPr>
        <w:ind w:firstLine="420"/>
      </w:pPr>
    </w:p>
    <w:p w14:paraId="77FF2948" w14:textId="77777777" w:rsidR="001A1479" w:rsidRDefault="001A1479" w:rsidP="001A1479">
      <w:pPr>
        <w:ind w:firstLine="420"/>
      </w:pPr>
      <w:r>
        <w:rPr>
          <w:rFonts w:hint="eastAsia"/>
        </w:rPr>
        <w:t>表格</w:t>
      </w:r>
      <w:r>
        <w:rPr>
          <w:rFonts w:hint="eastAsia"/>
        </w:rPr>
        <w:t>3</w:t>
      </w:r>
      <w:r>
        <w:rPr>
          <w:rFonts w:hint="eastAsia"/>
        </w:rPr>
        <w:t>：订单信息表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0D1ABDD2"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2DF9A15"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726D2E6"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7758F09"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3FCF8B4"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DDE03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CEF7B1D"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52FF5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8F7F31"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5F0D58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33BF396"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DFC71A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58A1A57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4C55488E" w14:textId="77777777" w:rsidR="001A1479" w:rsidRDefault="001A1479" w:rsidP="001A1479">
            <w:pPr>
              <w:rPr>
                <w:rFonts w:cs="Courier New"/>
                <w:color w:val="000000"/>
                <w:sz w:val="18"/>
                <w:szCs w:val="18"/>
              </w:rPr>
            </w:pPr>
            <w:r>
              <w:rPr>
                <w:rFonts w:cs="Courier New" w:hint="eastAsia"/>
                <w:color w:val="000000"/>
                <w:sz w:val="18"/>
                <w:szCs w:val="18"/>
              </w:rPr>
              <w:t>订单编号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ECD3B43"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26764B7" w14:textId="77777777" w:rsidR="001A1479" w:rsidRDefault="001A1479" w:rsidP="001A1479">
            <w:pPr>
              <w:rPr>
                <w:rFonts w:cs="Courier New"/>
                <w:color w:val="000000"/>
                <w:sz w:val="18"/>
                <w:szCs w:val="18"/>
              </w:rPr>
            </w:pPr>
            <w:r>
              <w:rPr>
                <w:rFonts w:cs="Courier New" w:hint="eastAsia"/>
                <w:color w:val="000000"/>
                <w:sz w:val="18"/>
                <w:szCs w:val="18"/>
              </w:rPr>
              <w:t>订单的编号</w:t>
            </w:r>
          </w:p>
        </w:tc>
      </w:tr>
      <w:tr w:rsidR="001A1479" w14:paraId="66B50F2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630F7C4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641F84D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837E5CD"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377BE1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3C36ECA" w14:textId="77777777" w:rsidR="001A1479" w:rsidRDefault="001A1479" w:rsidP="001A1479">
            <w:pPr>
              <w:rPr>
                <w:rFonts w:cs="Courier New"/>
                <w:color w:val="000000"/>
                <w:sz w:val="18"/>
                <w:szCs w:val="18"/>
              </w:rPr>
            </w:pPr>
            <w:r>
              <w:rPr>
                <w:rFonts w:cs="Courier New" w:hint="eastAsia"/>
                <w:color w:val="000000"/>
                <w:sz w:val="18"/>
                <w:szCs w:val="18"/>
              </w:rPr>
              <w:t>时间</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B7E025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C2C9DF8" w14:textId="77777777" w:rsidR="001A1479" w:rsidRDefault="001A1479" w:rsidP="001A1479">
            <w:pPr>
              <w:rPr>
                <w:rFonts w:cs="Courier New"/>
                <w:color w:val="000000"/>
                <w:sz w:val="18"/>
                <w:szCs w:val="18"/>
              </w:rPr>
            </w:pPr>
            <w:r>
              <w:rPr>
                <w:rFonts w:cs="Courier New" w:hint="eastAsia"/>
                <w:color w:val="000000"/>
                <w:sz w:val="18"/>
                <w:szCs w:val="18"/>
              </w:rPr>
              <w:t>订单产生的时间</w:t>
            </w:r>
          </w:p>
        </w:tc>
      </w:tr>
      <w:tr w:rsidR="001A1479" w14:paraId="13CB7CA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143A9E"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6219903F" w14:textId="77777777" w:rsidR="001A1479" w:rsidRDefault="001A1479" w:rsidP="001A1479">
            <w:pPr>
              <w:rPr>
                <w:rFonts w:cs="Courier New"/>
                <w:color w:val="000000"/>
                <w:sz w:val="18"/>
                <w:szCs w:val="18"/>
              </w:rPr>
            </w:pPr>
            <w:r>
              <w:rPr>
                <w:rFonts w:cs="Courier New" w:hint="eastAsia"/>
                <w:color w:val="000000"/>
                <w:sz w:val="18"/>
                <w:szCs w:val="18"/>
              </w:rPr>
              <w:t>buyerID</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9BF9A5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69143E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DE64975" w14:textId="77777777" w:rsidR="001A1479" w:rsidRDefault="001A1479" w:rsidP="001A1479">
            <w:pPr>
              <w:rPr>
                <w:rFonts w:cs="Courier New"/>
                <w:color w:val="000000"/>
                <w:sz w:val="18"/>
                <w:szCs w:val="18"/>
              </w:rPr>
            </w:pPr>
            <w:r>
              <w:rPr>
                <w:rFonts w:cs="Courier New" w:hint="eastAsia"/>
                <w:color w:val="000000"/>
                <w:sz w:val="18"/>
                <w:szCs w:val="18"/>
              </w:rPr>
              <w:t>买家编号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69D003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01E41B5" w14:textId="77777777" w:rsidR="001A1479" w:rsidRDefault="001A1479" w:rsidP="001A1479">
            <w:pPr>
              <w:rPr>
                <w:rFonts w:cs="Courier New"/>
                <w:color w:val="000000"/>
                <w:sz w:val="18"/>
                <w:szCs w:val="18"/>
              </w:rPr>
            </w:pPr>
            <w:r>
              <w:rPr>
                <w:rFonts w:cs="Courier New" w:hint="eastAsia"/>
                <w:color w:val="000000"/>
                <w:sz w:val="18"/>
                <w:szCs w:val="18"/>
              </w:rPr>
              <w:t>买家的编号</w:t>
            </w:r>
          </w:p>
        </w:tc>
      </w:tr>
      <w:tr w:rsidR="001A1479" w14:paraId="7A2FB2C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7A83A4"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718E40C" w14:textId="77777777" w:rsidR="001A1479" w:rsidRDefault="001A1479" w:rsidP="001A1479">
            <w:pPr>
              <w:rPr>
                <w:rFonts w:cs="Courier New"/>
                <w:color w:val="000000"/>
                <w:sz w:val="18"/>
                <w:szCs w:val="18"/>
              </w:rPr>
            </w:pPr>
            <w:r>
              <w:rPr>
                <w:rFonts w:cs="Courier New" w:hint="eastAsia"/>
                <w:color w:val="000000"/>
                <w:sz w:val="18"/>
                <w:szCs w:val="18"/>
              </w:rPr>
              <w:t>sellerID</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0F1866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1CBE5EA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E423E2E" w14:textId="77777777" w:rsidR="001A1479" w:rsidRDefault="001A1479" w:rsidP="001A1479">
            <w:pPr>
              <w:rPr>
                <w:rFonts w:cs="Courier New"/>
                <w:color w:val="000000"/>
                <w:sz w:val="18"/>
                <w:szCs w:val="18"/>
              </w:rPr>
            </w:pPr>
            <w:r>
              <w:rPr>
                <w:rFonts w:cs="Courier New" w:hint="eastAsia"/>
                <w:color w:val="000000"/>
                <w:sz w:val="18"/>
                <w:szCs w:val="18"/>
              </w:rPr>
              <w:t>卖家编号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583A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9D4F7B4" w14:textId="77777777" w:rsidR="001A1479" w:rsidRDefault="001A1479" w:rsidP="001A1479">
            <w:pPr>
              <w:rPr>
                <w:rFonts w:cs="Courier New"/>
                <w:color w:val="000000"/>
                <w:sz w:val="18"/>
                <w:szCs w:val="18"/>
              </w:rPr>
            </w:pPr>
            <w:r>
              <w:rPr>
                <w:rFonts w:cs="Courier New" w:hint="eastAsia"/>
                <w:color w:val="000000"/>
                <w:sz w:val="18"/>
                <w:szCs w:val="18"/>
              </w:rPr>
              <w:t>卖家的编号</w:t>
            </w:r>
          </w:p>
        </w:tc>
      </w:tr>
    </w:tbl>
    <w:p w14:paraId="12EB0013" w14:textId="77777777" w:rsidR="001A1479" w:rsidRDefault="001A1479" w:rsidP="001A1479">
      <w:pPr>
        <w:ind w:firstLine="420"/>
      </w:pPr>
    </w:p>
    <w:p w14:paraId="5C6E82C9" w14:textId="77777777" w:rsidR="001A1479" w:rsidRDefault="001A1479" w:rsidP="001A1479">
      <w:pPr>
        <w:ind w:firstLine="420"/>
      </w:pPr>
      <w:r>
        <w:rPr>
          <w:rFonts w:hint="eastAsia"/>
        </w:rPr>
        <w:t>表格</w:t>
      </w:r>
      <w:r>
        <w:rPr>
          <w:rFonts w:hint="eastAsia"/>
        </w:rPr>
        <w:t>4</w:t>
      </w:r>
      <w:r>
        <w:rPr>
          <w:rFonts w:hint="eastAsia"/>
        </w:rPr>
        <w:t>：购物车信息表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756"/>
        <w:gridCol w:w="1011"/>
        <w:gridCol w:w="1043"/>
        <w:gridCol w:w="2065"/>
      </w:tblGrid>
      <w:tr w:rsidR="001A1479" w14:paraId="344BDF2E"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69C4777"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46E7008"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CCA78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5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54441A9"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1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697B2C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4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4B279F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2065"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DFD2A4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464D33"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DBDA51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4F72C10A"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00646F2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4" w:space="0" w:color="FFFFFF"/>
              <w:left w:val="single" w:sz="8" w:space="0" w:color="4F81BD"/>
              <w:bottom w:val="single" w:sz="8" w:space="0" w:color="4F81BD"/>
              <w:right w:val="single" w:sz="8" w:space="0" w:color="4F81BD"/>
            </w:tcBorders>
            <w:shd w:val="clear" w:color="auto" w:fill="B8CCE4"/>
          </w:tcPr>
          <w:p w14:paraId="28081E4E"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4" w:space="0" w:color="FFFFFF"/>
              <w:left w:val="single" w:sz="8" w:space="0" w:color="4F81BD"/>
              <w:bottom w:val="single" w:sz="8" w:space="0" w:color="4F81BD"/>
              <w:right w:val="single" w:sz="8" w:space="0" w:color="4F81BD"/>
            </w:tcBorders>
            <w:shd w:val="clear" w:color="auto" w:fill="B8CCE4"/>
          </w:tcPr>
          <w:p w14:paraId="5A7F5D98" w14:textId="77777777" w:rsidR="001A1479" w:rsidRDefault="001A1479" w:rsidP="001A1479">
            <w:pPr>
              <w:rPr>
                <w:rFonts w:cs="Courier New"/>
                <w:color w:val="000000"/>
                <w:sz w:val="18"/>
                <w:szCs w:val="18"/>
              </w:rPr>
            </w:pPr>
            <w:r>
              <w:rPr>
                <w:rFonts w:cs="Courier New" w:hint="eastAsia"/>
                <w:color w:val="000000"/>
                <w:sz w:val="18"/>
                <w:szCs w:val="18"/>
              </w:rPr>
              <w:t>会员昵称</w:t>
            </w:r>
          </w:p>
        </w:tc>
        <w:tc>
          <w:tcPr>
            <w:tcW w:w="1043" w:type="dxa"/>
            <w:tcBorders>
              <w:top w:val="single" w:sz="4" w:space="0" w:color="FFFFFF"/>
              <w:left w:val="single" w:sz="8" w:space="0" w:color="4F81BD"/>
              <w:bottom w:val="single" w:sz="8" w:space="0" w:color="4F81BD"/>
              <w:right w:val="single" w:sz="8" w:space="0" w:color="4F81BD"/>
            </w:tcBorders>
            <w:shd w:val="clear" w:color="auto" w:fill="B8CCE4"/>
          </w:tcPr>
          <w:p w14:paraId="63366E7A"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2065" w:type="dxa"/>
            <w:tcBorders>
              <w:top w:val="single" w:sz="4" w:space="0" w:color="FFFFFF"/>
              <w:left w:val="single" w:sz="8" w:space="0" w:color="4F81BD"/>
              <w:bottom w:val="single" w:sz="8" w:space="0" w:color="4F81BD"/>
              <w:right w:val="single" w:sz="8" w:space="0" w:color="4F81BD"/>
            </w:tcBorders>
            <w:shd w:val="clear" w:color="auto" w:fill="B8CCE4"/>
          </w:tcPr>
          <w:p w14:paraId="3A392B7E"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5DA50C3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A0C81D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CDE90B7"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162945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8" w:space="0" w:color="4F81BD"/>
              <w:left w:val="single" w:sz="8" w:space="0" w:color="4F81BD"/>
              <w:bottom w:val="single" w:sz="8" w:space="0" w:color="4F81BD"/>
              <w:right w:val="single" w:sz="8" w:space="0" w:color="4F81BD"/>
            </w:tcBorders>
            <w:shd w:val="clear" w:color="auto" w:fill="FFFFFF"/>
          </w:tcPr>
          <w:p w14:paraId="7DE2DCD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FFFFFF"/>
          </w:tcPr>
          <w:p w14:paraId="033E5C1A"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43" w:type="dxa"/>
            <w:tcBorders>
              <w:top w:val="single" w:sz="8" w:space="0" w:color="4F81BD"/>
              <w:left w:val="single" w:sz="8" w:space="0" w:color="4F81BD"/>
              <w:bottom w:val="single" w:sz="8" w:space="0" w:color="4F81BD"/>
              <w:right w:val="single" w:sz="8" w:space="0" w:color="4F81BD"/>
            </w:tcBorders>
            <w:shd w:val="clear" w:color="auto" w:fill="FFFFFF"/>
          </w:tcPr>
          <w:p w14:paraId="0A601602"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FFFFFF"/>
          </w:tcPr>
          <w:p w14:paraId="233905ED" w14:textId="77777777" w:rsidR="001A1479" w:rsidRDefault="001A1479" w:rsidP="001A1479">
            <w:pPr>
              <w:rPr>
                <w:rFonts w:cs="Courier New"/>
                <w:color w:val="000000"/>
                <w:sz w:val="18"/>
                <w:szCs w:val="18"/>
              </w:rPr>
            </w:pPr>
            <w:r>
              <w:rPr>
                <w:rFonts w:cs="Courier New" w:hint="eastAsia"/>
                <w:color w:val="000000"/>
                <w:sz w:val="18"/>
                <w:szCs w:val="18"/>
              </w:rPr>
              <w:t>购物车里商品的编号</w:t>
            </w:r>
          </w:p>
        </w:tc>
      </w:tr>
      <w:tr w:rsidR="001A1479" w14:paraId="2358C630"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FD33EC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61BA2A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D3B6BAE"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56" w:type="dxa"/>
            <w:tcBorders>
              <w:top w:val="single" w:sz="8" w:space="0" w:color="4F81BD"/>
              <w:left w:val="single" w:sz="8" w:space="0" w:color="4F81BD"/>
              <w:bottom w:val="single" w:sz="8" w:space="0" w:color="4F81BD"/>
              <w:right w:val="single" w:sz="8" w:space="0" w:color="4F81BD"/>
            </w:tcBorders>
            <w:shd w:val="clear" w:color="auto" w:fill="B8CCE4"/>
          </w:tcPr>
          <w:p w14:paraId="1B9EE6F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B8CCE4"/>
          </w:tcPr>
          <w:p w14:paraId="3A0ED21E" w14:textId="77777777" w:rsidR="001A1479" w:rsidRDefault="001A1479" w:rsidP="001A1479">
            <w:pPr>
              <w:rPr>
                <w:rFonts w:cs="Courier New"/>
                <w:color w:val="000000"/>
                <w:sz w:val="18"/>
                <w:szCs w:val="18"/>
              </w:rPr>
            </w:pPr>
            <w:r>
              <w:rPr>
                <w:rFonts w:cs="Courier New" w:hint="eastAsia"/>
                <w:color w:val="000000"/>
                <w:sz w:val="18"/>
                <w:szCs w:val="18"/>
              </w:rPr>
              <w:t>添加时间</w:t>
            </w:r>
          </w:p>
        </w:tc>
        <w:tc>
          <w:tcPr>
            <w:tcW w:w="1043" w:type="dxa"/>
            <w:tcBorders>
              <w:top w:val="single" w:sz="8" w:space="0" w:color="4F81BD"/>
              <w:left w:val="single" w:sz="8" w:space="0" w:color="4F81BD"/>
              <w:bottom w:val="single" w:sz="8" w:space="0" w:color="4F81BD"/>
              <w:right w:val="single" w:sz="8" w:space="0" w:color="4F81BD"/>
            </w:tcBorders>
            <w:shd w:val="clear" w:color="auto" w:fill="B8CCE4"/>
          </w:tcPr>
          <w:p w14:paraId="659F9A91"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B8CCE4"/>
          </w:tcPr>
          <w:p w14:paraId="36F9AC6E" w14:textId="77777777" w:rsidR="001A1479" w:rsidRDefault="001A1479" w:rsidP="001A1479">
            <w:pPr>
              <w:rPr>
                <w:rFonts w:cs="Courier New"/>
                <w:color w:val="000000"/>
                <w:sz w:val="18"/>
                <w:szCs w:val="18"/>
              </w:rPr>
            </w:pPr>
            <w:r>
              <w:rPr>
                <w:rFonts w:cs="Courier New" w:hint="eastAsia"/>
                <w:color w:val="000000"/>
                <w:sz w:val="18"/>
                <w:szCs w:val="18"/>
              </w:rPr>
              <w:t>添加进入购物车的时间</w:t>
            </w:r>
          </w:p>
        </w:tc>
      </w:tr>
    </w:tbl>
    <w:p w14:paraId="1FB7EB31" w14:textId="77777777" w:rsidR="001A1479" w:rsidRDefault="001A1479" w:rsidP="001A1479">
      <w:pPr>
        <w:ind w:firstLine="420"/>
      </w:pPr>
    </w:p>
    <w:p w14:paraId="6DC682C7" w14:textId="77777777" w:rsidR="001A1479" w:rsidRDefault="001A1479" w:rsidP="001A1479">
      <w:pPr>
        <w:ind w:firstLine="420"/>
      </w:pPr>
      <w:r>
        <w:rPr>
          <w:rFonts w:hint="eastAsia"/>
        </w:rPr>
        <w:t>表格</w:t>
      </w:r>
      <w:r>
        <w:rPr>
          <w:rFonts w:hint="eastAsia"/>
        </w:rPr>
        <w:t>5</w:t>
      </w:r>
      <w:r>
        <w:rPr>
          <w:rFonts w:hint="eastAsia"/>
        </w:rPr>
        <w:t>：商品信息表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893"/>
        <w:gridCol w:w="718"/>
        <w:gridCol w:w="731"/>
        <w:gridCol w:w="1070"/>
        <w:gridCol w:w="1070"/>
        <w:gridCol w:w="1889"/>
      </w:tblGrid>
      <w:tr w:rsidR="001A1479" w14:paraId="4F530E0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93ED2C"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89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CFEABF2"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7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117193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3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E300717"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38CAD3C"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6DEB34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88FCA5C"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17761A5"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04DFDE2"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893" w:type="dxa"/>
            <w:tcBorders>
              <w:top w:val="single" w:sz="4" w:space="0" w:color="FFFFFF"/>
              <w:left w:val="single" w:sz="8" w:space="0" w:color="4F81BD"/>
              <w:bottom w:val="single" w:sz="8" w:space="0" w:color="4F81BD"/>
              <w:right w:val="single" w:sz="8" w:space="0" w:color="4F81BD"/>
            </w:tcBorders>
            <w:shd w:val="clear" w:color="auto" w:fill="B8CCE4"/>
          </w:tcPr>
          <w:p w14:paraId="0B118AB1"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718" w:type="dxa"/>
            <w:tcBorders>
              <w:top w:val="single" w:sz="4" w:space="0" w:color="FFFFFF"/>
              <w:left w:val="single" w:sz="8" w:space="0" w:color="4F81BD"/>
              <w:bottom w:val="single" w:sz="8" w:space="0" w:color="4F81BD"/>
              <w:right w:val="single" w:sz="8" w:space="0" w:color="4F81BD"/>
            </w:tcBorders>
            <w:shd w:val="clear" w:color="auto" w:fill="B8CCE4"/>
          </w:tcPr>
          <w:p w14:paraId="3B0255A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731" w:type="dxa"/>
            <w:tcBorders>
              <w:top w:val="single" w:sz="4" w:space="0" w:color="FFFFFF"/>
              <w:left w:val="single" w:sz="8" w:space="0" w:color="4F81BD"/>
              <w:bottom w:val="single" w:sz="8" w:space="0" w:color="4F81BD"/>
              <w:right w:val="single" w:sz="8" w:space="0" w:color="4F81BD"/>
            </w:tcBorders>
            <w:shd w:val="clear" w:color="auto" w:fill="B8CCE4"/>
          </w:tcPr>
          <w:p w14:paraId="639BFD9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25B9C15"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F7FCDDC"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509510F" w14:textId="77777777" w:rsidR="001A1479" w:rsidRDefault="001A1479" w:rsidP="001A1479">
            <w:pPr>
              <w:rPr>
                <w:rFonts w:cs="Courier New"/>
                <w:color w:val="000000"/>
                <w:sz w:val="18"/>
                <w:szCs w:val="18"/>
              </w:rPr>
            </w:pPr>
            <w:r>
              <w:rPr>
                <w:rFonts w:cs="Courier New" w:hint="eastAsia"/>
                <w:color w:val="000000"/>
                <w:sz w:val="18"/>
                <w:szCs w:val="18"/>
              </w:rPr>
              <w:t>商品的编号</w:t>
            </w:r>
          </w:p>
        </w:tc>
      </w:tr>
      <w:tr w:rsidR="001A1479" w14:paraId="177029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BE9F5C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9875A85" w14:textId="77777777" w:rsidR="001A1479" w:rsidRDefault="001A1479" w:rsidP="001A1479">
            <w:pPr>
              <w:rPr>
                <w:rFonts w:cs="Courier New"/>
                <w:color w:val="000000"/>
                <w:sz w:val="18"/>
                <w:szCs w:val="18"/>
              </w:rPr>
            </w:pPr>
            <w:r>
              <w:rPr>
                <w:rFonts w:cs="Courier New" w:hint="eastAsia"/>
                <w:color w:val="000000"/>
                <w:sz w:val="18"/>
                <w:szCs w:val="18"/>
              </w:rPr>
              <w:t>CommodityName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48A857C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D3BBD8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7E42276" w14:textId="77777777" w:rsidR="001A1479" w:rsidRDefault="001A1479" w:rsidP="001A1479">
            <w:pPr>
              <w:rPr>
                <w:rFonts w:cs="Courier New"/>
                <w:color w:val="000000"/>
                <w:sz w:val="18"/>
                <w:szCs w:val="18"/>
              </w:rPr>
            </w:pPr>
            <w:r>
              <w:rPr>
                <w:rFonts w:cs="Courier New" w:hint="eastAsia"/>
                <w:color w:val="000000"/>
                <w:sz w:val="18"/>
                <w:szCs w:val="18"/>
              </w:rPr>
              <w:t>商品名称</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0B117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1A9BACC" w14:textId="77777777" w:rsidR="001A1479" w:rsidRDefault="001A1479" w:rsidP="001A1479">
            <w:pPr>
              <w:rPr>
                <w:rFonts w:cs="Courier New"/>
                <w:color w:val="000000"/>
                <w:sz w:val="18"/>
                <w:szCs w:val="18"/>
              </w:rPr>
            </w:pPr>
            <w:r>
              <w:rPr>
                <w:rFonts w:cs="Courier New" w:hint="eastAsia"/>
                <w:color w:val="000000"/>
                <w:sz w:val="18"/>
                <w:szCs w:val="18"/>
              </w:rPr>
              <w:t>商品名称</w:t>
            </w:r>
          </w:p>
        </w:tc>
      </w:tr>
      <w:tr w:rsidR="001A1479" w14:paraId="602E9A1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4F9F9B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44ED3DAA" w14:textId="77777777" w:rsidR="001A1479" w:rsidRDefault="001A1479" w:rsidP="001A1479">
            <w:pPr>
              <w:rPr>
                <w:rFonts w:cs="Courier New"/>
                <w:color w:val="000000"/>
                <w:sz w:val="18"/>
                <w:szCs w:val="18"/>
              </w:rPr>
            </w:pPr>
            <w:r>
              <w:rPr>
                <w:rFonts w:cs="Courier New" w:hint="eastAsia"/>
                <w:color w:val="000000"/>
                <w:sz w:val="18"/>
                <w:szCs w:val="18"/>
              </w:rPr>
              <w:t>commodityPrice</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5C63835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70B27F9D"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0AD6902A" w14:textId="77777777" w:rsidR="001A1479" w:rsidRDefault="001A1479" w:rsidP="001A1479">
            <w:pPr>
              <w:rPr>
                <w:rFonts w:cs="Courier New"/>
                <w:color w:val="000000"/>
                <w:sz w:val="18"/>
                <w:szCs w:val="18"/>
              </w:rPr>
            </w:pPr>
            <w:r>
              <w:rPr>
                <w:rFonts w:cs="Courier New" w:hint="eastAsia"/>
                <w:color w:val="000000"/>
                <w:sz w:val="18"/>
                <w:szCs w:val="18"/>
              </w:rPr>
              <w:t>商品价格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46564E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0DD2DB1" w14:textId="77777777" w:rsidR="001A1479" w:rsidRDefault="001A1479" w:rsidP="001A1479">
            <w:pPr>
              <w:rPr>
                <w:rFonts w:cs="Courier New"/>
                <w:color w:val="000000"/>
                <w:sz w:val="18"/>
                <w:szCs w:val="18"/>
              </w:rPr>
            </w:pPr>
            <w:r>
              <w:rPr>
                <w:rFonts w:cs="Courier New" w:hint="eastAsia"/>
                <w:color w:val="000000"/>
                <w:sz w:val="18"/>
                <w:szCs w:val="18"/>
              </w:rPr>
              <w:t>商品单价</w:t>
            </w:r>
            <w:r>
              <w:rPr>
                <w:rFonts w:cs="Courier New" w:hint="eastAsia"/>
                <w:color w:val="000000"/>
                <w:sz w:val="18"/>
                <w:szCs w:val="18"/>
              </w:rPr>
              <w:t xml:space="preserve"> </w:t>
            </w:r>
          </w:p>
        </w:tc>
      </w:tr>
      <w:tr w:rsidR="001A1479" w14:paraId="735236A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6DB614A"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9303F67" w14:textId="77777777" w:rsidR="001A1479" w:rsidRDefault="001A1479" w:rsidP="001A1479">
            <w:pPr>
              <w:rPr>
                <w:rFonts w:cs="Courier New"/>
                <w:color w:val="000000"/>
                <w:sz w:val="18"/>
                <w:szCs w:val="18"/>
              </w:rPr>
            </w:pPr>
            <w:r>
              <w:rPr>
                <w:rFonts w:cs="Courier New" w:hint="eastAsia"/>
                <w:color w:val="000000"/>
                <w:sz w:val="18"/>
                <w:szCs w:val="18"/>
              </w:rPr>
              <w:t>commodityType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2AFD456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515D863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BF201F6" w14:textId="77777777" w:rsidR="001A1479" w:rsidRDefault="001A1479" w:rsidP="001A1479">
            <w:pPr>
              <w:rPr>
                <w:rFonts w:cs="Courier New"/>
                <w:color w:val="000000"/>
                <w:sz w:val="18"/>
                <w:szCs w:val="18"/>
              </w:rPr>
            </w:pPr>
            <w:r>
              <w:rPr>
                <w:rFonts w:cs="Courier New" w:hint="eastAsia"/>
                <w:color w:val="000000"/>
                <w:sz w:val="18"/>
                <w:szCs w:val="18"/>
              </w:rPr>
              <w:t>商品类型</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41ED0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22EAA91" w14:textId="77777777" w:rsidR="001A1479" w:rsidRDefault="001A1479" w:rsidP="001A1479">
            <w:pPr>
              <w:rPr>
                <w:rFonts w:cs="Courier New"/>
                <w:color w:val="000000"/>
                <w:sz w:val="18"/>
                <w:szCs w:val="18"/>
              </w:rPr>
            </w:pPr>
            <w:r>
              <w:rPr>
                <w:rFonts w:cs="Courier New" w:hint="eastAsia"/>
                <w:color w:val="000000"/>
                <w:sz w:val="18"/>
                <w:szCs w:val="18"/>
              </w:rPr>
              <w:t>商品的种类</w:t>
            </w:r>
          </w:p>
        </w:tc>
      </w:tr>
      <w:tr w:rsidR="001A1479" w14:paraId="09DE1DB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34082E97"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38F0230F" w14:textId="77777777" w:rsidR="001A1479" w:rsidRDefault="001A1479" w:rsidP="001A1479">
            <w:pPr>
              <w:rPr>
                <w:rFonts w:cs="Courier New"/>
                <w:color w:val="000000"/>
                <w:sz w:val="18"/>
                <w:szCs w:val="18"/>
              </w:rPr>
            </w:pPr>
            <w:r>
              <w:rPr>
                <w:rFonts w:cs="Courier New" w:hint="eastAsia"/>
                <w:color w:val="000000"/>
                <w:sz w:val="18"/>
                <w:szCs w:val="18"/>
              </w:rPr>
              <w:t>commodityCutPrice</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7DC5D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471CEA88"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3B5E3A40" w14:textId="77777777" w:rsidR="001A1479" w:rsidRDefault="001A1479" w:rsidP="001A1479">
            <w:pPr>
              <w:rPr>
                <w:rFonts w:cs="Courier New"/>
                <w:color w:val="000000"/>
                <w:sz w:val="18"/>
                <w:szCs w:val="18"/>
              </w:rPr>
            </w:pPr>
            <w:r>
              <w:rPr>
                <w:rFonts w:cs="Courier New" w:hint="eastAsia"/>
                <w:color w:val="000000"/>
                <w:sz w:val="18"/>
                <w:szCs w:val="18"/>
              </w:rPr>
              <w:t>商品优惠价格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8ED70B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80A9AB7" w14:textId="77777777" w:rsidR="001A1479" w:rsidRDefault="001A1479" w:rsidP="001A1479">
            <w:pPr>
              <w:rPr>
                <w:rFonts w:cs="Courier New"/>
                <w:color w:val="000000"/>
                <w:sz w:val="18"/>
                <w:szCs w:val="18"/>
              </w:rPr>
            </w:pPr>
            <w:r>
              <w:rPr>
                <w:rFonts w:cs="Courier New" w:hint="eastAsia"/>
                <w:color w:val="000000"/>
                <w:sz w:val="18"/>
                <w:szCs w:val="18"/>
              </w:rPr>
              <w:t>商品的优惠后单价</w:t>
            </w:r>
            <w:r>
              <w:rPr>
                <w:rFonts w:cs="Courier New" w:hint="eastAsia"/>
                <w:color w:val="000000"/>
                <w:sz w:val="18"/>
                <w:szCs w:val="18"/>
              </w:rPr>
              <w:t xml:space="preserve"> </w:t>
            </w:r>
          </w:p>
        </w:tc>
      </w:tr>
      <w:tr w:rsidR="001A1479" w14:paraId="5C00B5C4"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9270160"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86C7812" w14:textId="77777777" w:rsidR="001A1479" w:rsidRDefault="001A1479" w:rsidP="001A1479">
            <w:pPr>
              <w:rPr>
                <w:rFonts w:cs="Courier New"/>
                <w:color w:val="000000"/>
                <w:sz w:val="18"/>
                <w:szCs w:val="18"/>
              </w:rPr>
            </w:pPr>
            <w:r>
              <w:rPr>
                <w:rFonts w:cs="Courier New" w:hint="eastAsia"/>
                <w:color w:val="000000"/>
                <w:sz w:val="18"/>
                <w:szCs w:val="18"/>
              </w:rPr>
              <w:t>commodityPriceOff</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54472D38"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499E9FA6"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655F8921" w14:textId="77777777" w:rsidR="001A1479" w:rsidRDefault="001A1479" w:rsidP="001A1479">
            <w:pPr>
              <w:rPr>
                <w:rFonts w:cs="Courier New"/>
                <w:color w:val="000000"/>
                <w:sz w:val="18"/>
                <w:szCs w:val="18"/>
              </w:rPr>
            </w:pPr>
            <w:r>
              <w:rPr>
                <w:rFonts w:cs="Courier New" w:hint="eastAsia"/>
                <w:color w:val="000000"/>
                <w:sz w:val="18"/>
                <w:szCs w:val="18"/>
              </w:rPr>
              <w:t>商品折扣</w:t>
            </w:r>
            <w:r>
              <w:rPr>
                <w:rFonts w:cs="Courier New" w:hint="eastAsia"/>
                <w:color w:val="000000"/>
                <w:sz w:val="18"/>
                <w:szCs w:val="18"/>
              </w:rPr>
              <w:t xml:space="preserve"> </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D1CB16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0CF4E6E" w14:textId="77777777" w:rsidR="001A1479" w:rsidRDefault="001A1479" w:rsidP="001A1479">
            <w:pPr>
              <w:rPr>
                <w:rFonts w:cs="Courier New"/>
                <w:color w:val="000000"/>
                <w:sz w:val="18"/>
                <w:szCs w:val="18"/>
              </w:rPr>
            </w:pPr>
            <w:r>
              <w:rPr>
                <w:rFonts w:cs="Courier New" w:hint="eastAsia"/>
                <w:color w:val="000000"/>
                <w:sz w:val="18"/>
                <w:szCs w:val="18"/>
              </w:rPr>
              <w:t>商品的折扣</w:t>
            </w:r>
          </w:p>
        </w:tc>
      </w:tr>
      <w:tr w:rsidR="001A1479" w14:paraId="10F9EB3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2249F7F2"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0AB9CD4B" w14:textId="77777777" w:rsidR="001A1479" w:rsidRDefault="001A1479" w:rsidP="001A1479">
            <w:pPr>
              <w:rPr>
                <w:rFonts w:cs="Courier New"/>
                <w:color w:val="000000"/>
                <w:sz w:val="18"/>
                <w:szCs w:val="18"/>
              </w:rPr>
            </w:pPr>
            <w:r>
              <w:rPr>
                <w:rFonts w:cs="Courier New" w:hint="eastAsia"/>
                <w:color w:val="000000"/>
                <w:sz w:val="18"/>
                <w:szCs w:val="18"/>
              </w:rPr>
              <w:t>commodityDescription</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1505699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0BAFF024" w14:textId="77777777" w:rsidR="001A1479" w:rsidRDefault="001A1479" w:rsidP="001A1479">
            <w:pPr>
              <w:rPr>
                <w:rFonts w:cs="Courier New"/>
                <w:color w:val="000000"/>
                <w:sz w:val="18"/>
                <w:szCs w:val="18"/>
              </w:rPr>
            </w:pPr>
            <w:r>
              <w:rPr>
                <w:rFonts w:cs="Courier New" w:hint="eastAsia"/>
                <w:color w:val="000000"/>
                <w:sz w:val="18"/>
                <w:szCs w:val="18"/>
              </w:rPr>
              <w:t>500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79C5058" w14:textId="77777777" w:rsidR="001A1479" w:rsidRDefault="001A1479" w:rsidP="001A1479">
            <w:pPr>
              <w:rPr>
                <w:rFonts w:cs="Courier New"/>
                <w:color w:val="000000"/>
                <w:sz w:val="18"/>
                <w:szCs w:val="18"/>
              </w:rPr>
            </w:pPr>
            <w:r>
              <w:rPr>
                <w:rFonts w:cs="Courier New" w:hint="eastAsia"/>
                <w:color w:val="000000"/>
                <w:sz w:val="18"/>
                <w:szCs w:val="18"/>
              </w:rPr>
              <w:t>商品描述</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2C333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5A75F25" w14:textId="77777777" w:rsidR="001A1479" w:rsidRDefault="001A1479" w:rsidP="001A1479">
            <w:pPr>
              <w:rPr>
                <w:rFonts w:cs="Courier New"/>
                <w:color w:val="000000"/>
                <w:sz w:val="18"/>
                <w:szCs w:val="18"/>
              </w:rPr>
            </w:pPr>
            <w:r>
              <w:rPr>
                <w:rFonts w:cs="Courier New" w:hint="eastAsia"/>
                <w:color w:val="000000"/>
                <w:sz w:val="18"/>
                <w:szCs w:val="18"/>
              </w:rPr>
              <w:t>商品的信息说明</w:t>
            </w:r>
          </w:p>
        </w:tc>
      </w:tr>
      <w:tr w:rsidR="001A1479" w14:paraId="14A805B7"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C0FEC8" w14:textId="77777777" w:rsidR="001A1479" w:rsidRDefault="001A1479" w:rsidP="001A1479">
            <w:pPr>
              <w:rPr>
                <w:rFonts w:cs="Courier New"/>
                <w:color w:val="000000"/>
                <w:sz w:val="18"/>
                <w:szCs w:val="18"/>
              </w:rPr>
            </w:pPr>
            <w:r>
              <w:rPr>
                <w:rFonts w:cs="Courier New" w:hint="eastAsia"/>
                <w:color w:val="000000"/>
                <w:sz w:val="18"/>
                <w:szCs w:val="18"/>
              </w:rPr>
              <w:lastRenderedPageBreak/>
              <w:t>8</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CFB3724" w14:textId="77777777" w:rsidR="001A1479" w:rsidRDefault="001A1479" w:rsidP="001A1479">
            <w:pPr>
              <w:rPr>
                <w:rFonts w:cs="Courier New"/>
                <w:color w:val="000000"/>
                <w:sz w:val="18"/>
                <w:szCs w:val="18"/>
              </w:rPr>
            </w:pPr>
            <w:r>
              <w:rPr>
                <w:rFonts w:cs="Courier New" w:hint="eastAsia"/>
                <w:color w:val="000000"/>
                <w:sz w:val="18"/>
                <w:szCs w:val="18"/>
              </w:rPr>
              <w:t>commodityBrand</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3C7F3CE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850B8DE" w14:textId="77777777" w:rsidR="001A1479" w:rsidRDefault="001A1479" w:rsidP="001A1479">
            <w:pPr>
              <w:rPr>
                <w:rFonts w:cs="Courier New"/>
                <w:color w:val="000000"/>
                <w:sz w:val="18"/>
                <w:szCs w:val="18"/>
              </w:rPr>
            </w:pPr>
            <w:r>
              <w:rPr>
                <w:rFonts w:cs="Courier New" w:hint="eastAsia"/>
                <w:color w:val="000000"/>
                <w:sz w:val="18"/>
                <w:szCs w:val="18"/>
              </w:rPr>
              <w:t>15</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D11103" w14:textId="77777777" w:rsidR="001A1479" w:rsidRDefault="001A1479" w:rsidP="001A1479">
            <w:pPr>
              <w:rPr>
                <w:rFonts w:cs="Courier New"/>
                <w:color w:val="000000"/>
                <w:sz w:val="18"/>
                <w:szCs w:val="18"/>
              </w:rPr>
            </w:pPr>
            <w:r>
              <w:rPr>
                <w:rFonts w:cs="Courier New" w:hint="eastAsia"/>
                <w:color w:val="000000"/>
                <w:sz w:val="18"/>
                <w:szCs w:val="18"/>
              </w:rPr>
              <w:t>商品品牌</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E867D61"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884AB2E" w14:textId="77777777" w:rsidR="001A1479" w:rsidRDefault="001A1479" w:rsidP="001A1479">
            <w:pPr>
              <w:rPr>
                <w:rFonts w:cs="Courier New"/>
                <w:color w:val="000000"/>
                <w:sz w:val="18"/>
                <w:szCs w:val="18"/>
              </w:rPr>
            </w:pPr>
            <w:r>
              <w:rPr>
                <w:rFonts w:cs="Courier New" w:hint="eastAsia"/>
                <w:color w:val="000000"/>
                <w:sz w:val="18"/>
                <w:szCs w:val="18"/>
              </w:rPr>
              <w:t>商品的品牌</w:t>
            </w:r>
          </w:p>
        </w:tc>
      </w:tr>
      <w:tr w:rsidR="001A1479" w14:paraId="7F0F0A4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CEFF6A7"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6CD62ED8" w14:textId="77777777" w:rsidR="001A1479" w:rsidRDefault="001A1479" w:rsidP="001A1479">
            <w:pPr>
              <w:rPr>
                <w:rFonts w:cs="Courier New"/>
                <w:color w:val="000000"/>
                <w:sz w:val="18"/>
                <w:szCs w:val="18"/>
              </w:rPr>
            </w:pPr>
            <w:r>
              <w:rPr>
                <w:rFonts w:cs="Courier New" w:hint="eastAsia"/>
                <w:color w:val="000000"/>
                <w:sz w:val="18"/>
                <w:szCs w:val="18"/>
              </w:rPr>
              <w:t>isPost.</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D00D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1BB327D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30D69B5" w14:textId="77777777" w:rsidR="001A1479" w:rsidRDefault="001A1479" w:rsidP="001A1479">
            <w:pPr>
              <w:rPr>
                <w:rFonts w:cs="Courier New"/>
                <w:color w:val="000000"/>
                <w:sz w:val="18"/>
                <w:szCs w:val="18"/>
              </w:rPr>
            </w:pPr>
            <w:r>
              <w:rPr>
                <w:rFonts w:cs="Courier New" w:hint="eastAsia"/>
                <w:color w:val="000000"/>
                <w:sz w:val="18"/>
                <w:szCs w:val="18"/>
              </w:rPr>
              <w:t>是否包邮</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49D1A7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A0D6601" w14:textId="77777777" w:rsidR="001A1479" w:rsidRDefault="001A1479" w:rsidP="001A1479">
            <w:pPr>
              <w:rPr>
                <w:rFonts w:cs="Courier New"/>
                <w:color w:val="000000"/>
                <w:sz w:val="18"/>
                <w:szCs w:val="18"/>
              </w:rPr>
            </w:pPr>
            <w:r>
              <w:rPr>
                <w:rFonts w:cs="Courier New" w:hint="eastAsia"/>
                <w:color w:val="000000"/>
                <w:sz w:val="18"/>
                <w:szCs w:val="18"/>
              </w:rPr>
              <w:t>说明是否包邮</w:t>
            </w:r>
          </w:p>
        </w:tc>
      </w:tr>
      <w:tr w:rsidR="001A1479" w14:paraId="18E4803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0B3949"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6CA1958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0DF297E4"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2EB9C7B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82E9E2E" w14:textId="77777777" w:rsidR="001A1479" w:rsidRDefault="001A1479" w:rsidP="001A1479">
            <w:pPr>
              <w:rPr>
                <w:rFonts w:cs="Courier New"/>
                <w:color w:val="000000"/>
                <w:sz w:val="18"/>
                <w:szCs w:val="18"/>
              </w:rPr>
            </w:pPr>
            <w:r>
              <w:rPr>
                <w:rFonts w:cs="Courier New" w:hint="eastAsia"/>
                <w:color w:val="000000"/>
                <w:sz w:val="18"/>
                <w:szCs w:val="18"/>
              </w:rPr>
              <w:t>上架日期</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F770C20"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518F10E" w14:textId="77777777" w:rsidR="001A1479" w:rsidRDefault="001A1479" w:rsidP="001A1479">
            <w:pPr>
              <w:rPr>
                <w:rFonts w:cs="Courier New"/>
                <w:color w:val="000000"/>
                <w:sz w:val="18"/>
                <w:szCs w:val="18"/>
              </w:rPr>
            </w:pPr>
            <w:r>
              <w:rPr>
                <w:rFonts w:cs="Courier New" w:hint="eastAsia"/>
                <w:color w:val="000000"/>
                <w:sz w:val="18"/>
                <w:szCs w:val="18"/>
              </w:rPr>
              <w:t>商品的上架时间</w:t>
            </w:r>
          </w:p>
        </w:tc>
      </w:tr>
    </w:tbl>
    <w:p w14:paraId="1117F841" w14:textId="77777777" w:rsidR="001A1479" w:rsidRDefault="001A1479" w:rsidP="001A1479">
      <w:pPr>
        <w:ind w:firstLine="420"/>
      </w:pPr>
    </w:p>
    <w:p w14:paraId="5F9B9E84" w14:textId="77777777" w:rsidR="001A1479" w:rsidRDefault="001A1479" w:rsidP="001A1479">
      <w:pPr>
        <w:ind w:firstLine="420"/>
      </w:pPr>
      <w:r>
        <w:rPr>
          <w:rFonts w:hint="eastAsia"/>
        </w:rPr>
        <w:t>表格</w:t>
      </w:r>
      <w:r>
        <w:rPr>
          <w:rFonts w:hint="eastAsia"/>
        </w:rPr>
        <w:t>6</w:t>
      </w:r>
      <w:r>
        <w:rPr>
          <w:rFonts w:hint="eastAsia"/>
        </w:rPr>
        <w:t>：商家信息表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4508AD8A"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01D240A"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8FC77AA"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8877B1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08AF6E2"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E2DEC94"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2D9D79C"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A316BFE"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32A4F7"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8F65EC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E9FA5E2" w14:textId="77777777" w:rsidR="001A1479" w:rsidRDefault="001A1479" w:rsidP="001A1479">
            <w:pPr>
              <w:rPr>
                <w:rFonts w:cs="Courier New"/>
                <w:color w:val="000000"/>
                <w:sz w:val="18"/>
                <w:szCs w:val="18"/>
              </w:rPr>
            </w:pPr>
            <w:r>
              <w:rPr>
                <w:rFonts w:cs="Courier New" w:hint="eastAsia"/>
                <w:color w:val="000000"/>
                <w:sz w:val="18"/>
                <w:szCs w:val="18"/>
              </w:rPr>
              <w:t>accountNumber</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6DAB869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68587274" w14:textId="77777777" w:rsidR="001A1479" w:rsidRDefault="001A1479" w:rsidP="001A1479">
            <w:pPr>
              <w:rPr>
                <w:rFonts w:cs="Courier New"/>
                <w:color w:val="000000"/>
                <w:sz w:val="18"/>
                <w:szCs w:val="18"/>
              </w:rPr>
            </w:pPr>
            <w:r>
              <w:rPr>
                <w:rFonts w:cs="Courier New" w:hint="eastAsia"/>
                <w:color w:val="000000"/>
                <w:sz w:val="18"/>
                <w:szCs w:val="18"/>
              </w:rPr>
              <w:t>30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242BAD2D" w14:textId="77777777" w:rsidR="001A1479" w:rsidRDefault="001A1479" w:rsidP="001A1479">
            <w:pPr>
              <w:rPr>
                <w:rFonts w:cs="Courier New"/>
                <w:color w:val="000000"/>
                <w:sz w:val="18"/>
                <w:szCs w:val="18"/>
              </w:rPr>
            </w:pPr>
            <w:r>
              <w:rPr>
                <w:rFonts w:cs="Courier New" w:hint="eastAsia"/>
                <w:color w:val="000000"/>
                <w:sz w:val="18"/>
                <w:szCs w:val="18"/>
              </w:rPr>
              <w:t>商家账号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A9F5371"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0D50E375" w14:textId="77777777" w:rsidR="001A1479" w:rsidRDefault="001A1479" w:rsidP="001A1479">
            <w:pPr>
              <w:rPr>
                <w:rFonts w:cs="Courier New"/>
                <w:color w:val="000000"/>
                <w:sz w:val="18"/>
                <w:szCs w:val="18"/>
              </w:rPr>
            </w:pPr>
            <w:r>
              <w:rPr>
                <w:rFonts w:cs="Courier New" w:hint="eastAsia"/>
                <w:color w:val="000000"/>
                <w:sz w:val="18"/>
                <w:szCs w:val="18"/>
              </w:rPr>
              <w:t>商家的账号</w:t>
            </w:r>
          </w:p>
        </w:tc>
      </w:tr>
      <w:tr w:rsidR="001A1479" w14:paraId="3DD34326"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8EF910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99C0979"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241C8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E67626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F35D5F7" w14:textId="77777777" w:rsidR="001A1479" w:rsidRDefault="001A1479" w:rsidP="001A1479">
            <w:pPr>
              <w:rPr>
                <w:rFonts w:cs="Courier New"/>
                <w:color w:val="000000"/>
                <w:sz w:val="18"/>
                <w:szCs w:val="18"/>
              </w:rPr>
            </w:pPr>
            <w:r>
              <w:rPr>
                <w:rFonts w:cs="Courier New" w:hint="eastAsia"/>
                <w:color w:val="000000"/>
                <w:sz w:val="18"/>
                <w:szCs w:val="18"/>
              </w:rPr>
              <w:t>商家名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F5E3D72"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D681AA7" w14:textId="77777777" w:rsidR="001A1479" w:rsidRDefault="001A1479" w:rsidP="001A1479">
            <w:pPr>
              <w:rPr>
                <w:rFonts w:cs="Courier New"/>
                <w:color w:val="000000"/>
                <w:sz w:val="18"/>
                <w:szCs w:val="18"/>
              </w:rPr>
            </w:pPr>
            <w:r>
              <w:rPr>
                <w:rFonts w:cs="Courier New" w:hint="eastAsia"/>
                <w:color w:val="000000"/>
                <w:sz w:val="18"/>
                <w:szCs w:val="18"/>
              </w:rPr>
              <w:t>商家的名字</w:t>
            </w:r>
          </w:p>
        </w:tc>
      </w:tr>
      <w:tr w:rsidR="001A1479" w14:paraId="085D53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CC3D168"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2F45835C" w14:textId="77777777" w:rsidR="001A1479" w:rsidRDefault="001A1479" w:rsidP="001A1479">
            <w:pPr>
              <w:rPr>
                <w:rFonts w:cs="Courier New"/>
                <w:color w:val="000000"/>
                <w:sz w:val="18"/>
                <w:szCs w:val="18"/>
              </w:rPr>
            </w:pPr>
            <w:r>
              <w:rPr>
                <w:rFonts w:cs="Courier New" w:hint="eastAsia"/>
                <w:color w:val="000000"/>
                <w:sz w:val="18"/>
                <w:szCs w:val="18"/>
              </w:rPr>
              <w:t>creditValue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8CD2E93"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2808231"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70F3B89" w14:textId="77777777" w:rsidR="001A1479" w:rsidRDefault="001A1479" w:rsidP="001A1479">
            <w:pPr>
              <w:rPr>
                <w:rFonts w:cs="Courier New"/>
                <w:color w:val="000000"/>
                <w:sz w:val="18"/>
                <w:szCs w:val="18"/>
              </w:rPr>
            </w:pPr>
            <w:r>
              <w:rPr>
                <w:rFonts w:cs="Courier New" w:hint="eastAsia"/>
                <w:color w:val="000000"/>
                <w:sz w:val="18"/>
                <w:szCs w:val="18"/>
              </w:rPr>
              <w:t>信誉值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E6BD74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1A2E96D6" w14:textId="77777777" w:rsidR="001A1479" w:rsidRDefault="001A1479" w:rsidP="001A1479">
            <w:pPr>
              <w:rPr>
                <w:rFonts w:cs="Courier New"/>
                <w:color w:val="000000"/>
                <w:sz w:val="18"/>
                <w:szCs w:val="18"/>
              </w:rPr>
            </w:pPr>
            <w:r>
              <w:rPr>
                <w:rFonts w:cs="Courier New" w:hint="eastAsia"/>
                <w:color w:val="000000"/>
                <w:sz w:val="18"/>
                <w:szCs w:val="18"/>
              </w:rPr>
              <w:t>商家的信誉值</w:t>
            </w:r>
          </w:p>
        </w:tc>
      </w:tr>
      <w:tr w:rsidR="001A1479" w14:paraId="5F59E05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5E10B1"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56B341E6" w14:textId="77777777" w:rsidR="001A1479" w:rsidRDefault="001A1479" w:rsidP="001A1479">
            <w:pPr>
              <w:rPr>
                <w:rFonts w:cs="Courier New"/>
                <w:color w:val="000000"/>
                <w:sz w:val="18"/>
                <w:szCs w:val="18"/>
              </w:rPr>
            </w:pPr>
            <w:r>
              <w:rPr>
                <w:rFonts w:cs="Courier New" w:hint="eastAsia"/>
                <w:color w:val="000000"/>
                <w:sz w:val="18"/>
                <w:szCs w:val="18"/>
              </w:rPr>
              <w:t>phoneNumber</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5F3E81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91BF53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09B8C5B" w14:textId="77777777" w:rsidR="001A1479" w:rsidRDefault="001A1479" w:rsidP="001A1479">
            <w:pPr>
              <w:rPr>
                <w:rFonts w:cs="Courier New"/>
                <w:color w:val="000000"/>
                <w:sz w:val="18"/>
                <w:szCs w:val="18"/>
              </w:rPr>
            </w:pPr>
            <w:r>
              <w:rPr>
                <w:rFonts w:cs="Courier New" w:hint="eastAsia"/>
                <w:color w:val="000000"/>
                <w:sz w:val="18"/>
                <w:szCs w:val="18"/>
              </w:rPr>
              <w:t>联系方式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A647A8B"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BBDE729" w14:textId="77777777" w:rsidR="001A1479" w:rsidRDefault="001A1479" w:rsidP="001A1479">
            <w:pPr>
              <w:rPr>
                <w:rFonts w:cs="Courier New"/>
                <w:color w:val="000000"/>
                <w:sz w:val="18"/>
                <w:szCs w:val="18"/>
              </w:rPr>
            </w:pPr>
            <w:r>
              <w:rPr>
                <w:rFonts w:cs="Courier New" w:hint="eastAsia"/>
                <w:color w:val="000000"/>
                <w:sz w:val="18"/>
                <w:szCs w:val="18"/>
              </w:rPr>
              <w:t>商家的联系方式</w:t>
            </w:r>
          </w:p>
        </w:tc>
      </w:tr>
      <w:tr w:rsidR="001A1479" w14:paraId="63CD2EE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6015323"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4BDF2926" w14:textId="77777777" w:rsidR="001A1479" w:rsidRDefault="001A1479" w:rsidP="001A1479">
            <w:pPr>
              <w:rPr>
                <w:rFonts w:cs="Courier New"/>
                <w:color w:val="000000"/>
                <w:sz w:val="18"/>
                <w:szCs w:val="18"/>
              </w:rPr>
            </w:pPr>
            <w:r>
              <w:rPr>
                <w:rFonts w:cs="Courier New" w:hint="eastAsia"/>
                <w:color w:val="000000"/>
                <w:sz w:val="18"/>
                <w:szCs w:val="18"/>
              </w:rPr>
              <w:t>passWord</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3A82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EBD9C0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B18BCBE" w14:textId="77777777" w:rsidR="001A1479" w:rsidRDefault="001A1479" w:rsidP="001A1479">
            <w:pPr>
              <w:rPr>
                <w:rFonts w:cs="Courier New"/>
                <w:color w:val="000000"/>
                <w:sz w:val="18"/>
                <w:szCs w:val="18"/>
              </w:rPr>
            </w:pPr>
            <w:r>
              <w:rPr>
                <w:rFonts w:cs="Courier New" w:hint="eastAsia"/>
                <w:color w:val="000000"/>
                <w:sz w:val="18"/>
                <w:szCs w:val="18"/>
              </w:rPr>
              <w:t>密码</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F0DC84D"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EC9EE71" w14:textId="77777777" w:rsidR="001A1479" w:rsidRDefault="001A1479" w:rsidP="001A1479">
            <w:pPr>
              <w:rPr>
                <w:rFonts w:cs="Courier New"/>
                <w:color w:val="000000"/>
                <w:sz w:val="18"/>
                <w:szCs w:val="18"/>
              </w:rPr>
            </w:pPr>
            <w:r>
              <w:rPr>
                <w:rFonts w:cs="Courier New" w:hint="eastAsia"/>
                <w:color w:val="000000"/>
                <w:sz w:val="18"/>
                <w:szCs w:val="18"/>
              </w:rPr>
              <w:t>商家的密码</w:t>
            </w:r>
          </w:p>
        </w:tc>
      </w:tr>
    </w:tbl>
    <w:p w14:paraId="518E3E0C" w14:textId="77777777" w:rsidR="001A1479" w:rsidRDefault="001A1479" w:rsidP="001A1479">
      <w:pPr>
        <w:ind w:firstLine="420"/>
      </w:pPr>
    </w:p>
    <w:p w14:paraId="58EF272D" w14:textId="77777777" w:rsidR="001A1479" w:rsidRDefault="001A1479" w:rsidP="001A1479">
      <w:pPr>
        <w:ind w:firstLine="420"/>
      </w:pPr>
      <w:r>
        <w:rPr>
          <w:rFonts w:hint="eastAsia"/>
        </w:rPr>
        <w:t>表格</w:t>
      </w:r>
      <w:r>
        <w:rPr>
          <w:rFonts w:hint="eastAsia"/>
        </w:rPr>
        <w:t>7</w:t>
      </w:r>
      <w:r>
        <w:rPr>
          <w:rFonts w:hint="eastAsia"/>
        </w:rPr>
        <w:t>：数据库设计信息表</w:t>
      </w:r>
    </w:p>
    <w:tbl>
      <w:tblPr>
        <w:tblW w:w="609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418"/>
        <w:gridCol w:w="1559"/>
        <w:gridCol w:w="1559"/>
      </w:tblGrid>
      <w:tr w:rsidR="001A1479" w14:paraId="6223D17C" w14:textId="77777777" w:rsidTr="001A1479">
        <w:trPr>
          <w:cantSplit/>
          <w:trHeight w:val="69"/>
        </w:trPr>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9BEDADD" w14:textId="77777777" w:rsidR="001A1479" w:rsidRDefault="001A1479" w:rsidP="001A1479">
            <w:pPr>
              <w:jc w:val="center"/>
              <w:rPr>
                <w:color w:val="FFFFFF"/>
                <w:sz w:val="18"/>
                <w:szCs w:val="18"/>
              </w:rPr>
            </w:pPr>
            <w:r>
              <w:rPr>
                <w:rFonts w:hint="eastAsia"/>
                <w:color w:val="FFFFFF"/>
                <w:sz w:val="18"/>
                <w:szCs w:val="18"/>
              </w:rPr>
              <w:t>表名称</w:t>
            </w:r>
          </w:p>
        </w:tc>
        <w:tc>
          <w:tcPr>
            <w:tcW w:w="14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9DF313E" w14:textId="77777777" w:rsidR="001A1479" w:rsidRDefault="001A1479" w:rsidP="001A1479">
            <w:pPr>
              <w:jc w:val="center"/>
              <w:rPr>
                <w:color w:val="FFFFFF"/>
                <w:sz w:val="18"/>
                <w:szCs w:val="18"/>
              </w:rPr>
            </w:pPr>
            <w:r>
              <w:rPr>
                <w:rFonts w:hint="eastAsia"/>
                <w:color w:val="FFFFFF"/>
                <w:sz w:val="18"/>
                <w:szCs w:val="18"/>
              </w:rPr>
              <w:t>设计者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270F302" w14:textId="77777777" w:rsidR="001A1479" w:rsidRDefault="001A1479" w:rsidP="001A1479">
            <w:pPr>
              <w:jc w:val="center"/>
              <w:rPr>
                <w:color w:val="FFFFFF"/>
                <w:sz w:val="18"/>
                <w:szCs w:val="18"/>
              </w:rPr>
            </w:pPr>
            <w:r>
              <w:rPr>
                <w:rFonts w:hint="eastAsia"/>
                <w:color w:val="FFFFFF"/>
                <w:sz w:val="18"/>
                <w:szCs w:val="18"/>
              </w:rPr>
              <w:t>审核者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2278B9D" w14:textId="77777777" w:rsidR="001A1479" w:rsidRDefault="001A1479" w:rsidP="001A1479">
            <w:pPr>
              <w:jc w:val="center"/>
              <w:rPr>
                <w:color w:val="FFFFFF"/>
                <w:sz w:val="18"/>
                <w:szCs w:val="18"/>
              </w:rPr>
            </w:pPr>
            <w:r>
              <w:rPr>
                <w:rFonts w:hint="eastAsia"/>
                <w:color w:val="FFFFFF"/>
                <w:sz w:val="18"/>
                <w:szCs w:val="18"/>
              </w:rPr>
              <w:t>完成日期</w:t>
            </w:r>
          </w:p>
        </w:tc>
      </w:tr>
      <w:tr w:rsidR="001A1479" w14:paraId="4E888958" w14:textId="77777777" w:rsidTr="001A1479">
        <w:trPr>
          <w:cantSplit/>
          <w:trHeight w:val="69"/>
        </w:trPr>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287EE1" w14:textId="77777777" w:rsidR="001A1479" w:rsidRDefault="001A1479" w:rsidP="001A1479">
            <w:pPr>
              <w:jc w:val="center"/>
              <w:rPr>
                <w:color w:val="000000"/>
                <w:sz w:val="18"/>
                <w:szCs w:val="18"/>
              </w:rPr>
            </w:pPr>
            <w:r>
              <w:rPr>
                <w:rFonts w:hint="eastAsia"/>
                <w:color w:val="000000"/>
                <w:sz w:val="18"/>
                <w:szCs w:val="18"/>
              </w:rPr>
              <w:t>会员基本信息表</w:t>
            </w:r>
          </w:p>
        </w:tc>
        <w:tc>
          <w:tcPr>
            <w:tcW w:w="1418"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9848BF"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542B740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220FADBA"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515BDC67" w14:textId="77777777" w:rsidTr="001A1479">
        <w:trPr>
          <w:cantSplit/>
          <w:trHeight w:val="506"/>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709C776" w14:textId="77777777" w:rsidR="001A1479" w:rsidRDefault="001A1479" w:rsidP="001A1479">
            <w:pPr>
              <w:jc w:val="center"/>
              <w:rPr>
                <w:color w:val="000000"/>
                <w:sz w:val="18"/>
                <w:szCs w:val="18"/>
              </w:rPr>
            </w:pPr>
            <w:r>
              <w:rPr>
                <w:rFonts w:hint="eastAsia"/>
                <w:color w:val="000000"/>
                <w:sz w:val="18"/>
                <w:szCs w:val="18"/>
              </w:rPr>
              <w:t>消费记录表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35F98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AB3371E"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5649D8"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26CB9130"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4C233BB3" w14:textId="77777777" w:rsidR="001A1479" w:rsidRDefault="001A1479" w:rsidP="001A1479">
            <w:pPr>
              <w:jc w:val="center"/>
              <w:rPr>
                <w:color w:val="000000"/>
                <w:sz w:val="18"/>
                <w:szCs w:val="18"/>
              </w:rPr>
            </w:pPr>
            <w:r>
              <w:rPr>
                <w:rFonts w:hint="eastAsia"/>
                <w:color w:val="000000"/>
                <w:sz w:val="18"/>
                <w:szCs w:val="18"/>
              </w:rPr>
              <w:t>订单信息表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EB62B86"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2DB0AA4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D81C766"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4471A5AE"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A8D9F19" w14:textId="77777777" w:rsidR="001A1479" w:rsidRDefault="001A1479" w:rsidP="001A1479">
            <w:pPr>
              <w:jc w:val="center"/>
              <w:rPr>
                <w:color w:val="000000"/>
                <w:sz w:val="18"/>
                <w:szCs w:val="18"/>
              </w:rPr>
            </w:pPr>
            <w:r>
              <w:rPr>
                <w:rFonts w:hint="eastAsia"/>
                <w:color w:val="000000"/>
                <w:sz w:val="18"/>
                <w:szCs w:val="18"/>
              </w:rPr>
              <w:t>购物车信息表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1D78E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3B4AC5B"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4508DC"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398C179B"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6EDE22C" w14:textId="77777777" w:rsidR="001A1479" w:rsidRDefault="001A1479" w:rsidP="001A1479">
            <w:pPr>
              <w:jc w:val="center"/>
              <w:rPr>
                <w:color w:val="000000"/>
                <w:sz w:val="18"/>
                <w:szCs w:val="18"/>
              </w:rPr>
            </w:pPr>
            <w:r>
              <w:rPr>
                <w:rFonts w:hint="eastAsia"/>
                <w:color w:val="000000"/>
                <w:sz w:val="18"/>
                <w:szCs w:val="18"/>
              </w:rPr>
              <w:t>商品信息表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F0A8347"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15B3E11"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468F502"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09A3672D"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272E5" w14:textId="77777777" w:rsidR="001A1479" w:rsidRDefault="001A1479" w:rsidP="001A1479">
            <w:pPr>
              <w:jc w:val="center"/>
              <w:rPr>
                <w:color w:val="000000"/>
                <w:sz w:val="18"/>
                <w:szCs w:val="18"/>
              </w:rPr>
            </w:pPr>
            <w:r>
              <w:rPr>
                <w:rFonts w:hint="eastAsia"/>
                <w:color w:val="000000"/>
                <w:sz w:val="18"/>
                <w:szCs w:val="18"/>
              </w:rPr>
              <w:t>商家信息表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7AE9003"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D78E3F"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8C17B" w14:textId="77777777" w:rsidR="001A1479" w:rsidRDefault="001A1479" w:rsidP="001A1479">
            <w:pPr>
              <w:jc w:val="center"/>
              <w:rPr>
                <w:color w:val="000000"/>
                <w:sz w:val="18"/>
                <w:szCs w:val="18"/>
              </w:rPr>
            </w:pPr>
            <w:r>
              <w:rPr>
                <w:rFonts w:hint="eastAsia"/>
                <w:color w:val="000000"/>
                <w:sz w:val="18"/>
                <w:szCs w:val="18"/>
              </w:rPr>
              <w:t>2016/11/20</w:t>
            </w:r>
          </w:p>
        </w:tc>
      </w:tr>
    </w:tbl>
    <w:p w14:paraId="6BAFCBAD" w14:textId="77777777" w:rsidR="001A1479" w:rsidRDefault="001A1479" w:rsidP="001A1479">
      <w:pPr>
        <w:pStyle w:val="Heading3"/>
        <w:tabs>
          <w:tab w:val="left" w:pos="720"/>
        </w:tabs>
      </w:pPr>
      <w:r>
        <w:rPr>
          <w:rFonts w:hint="eastAsia"/>
        </w:rPr>
        <w:t>数据结构与程序的关系</w:t>
      </w:r>
    </w:p>
    <w:p w14:paraId="52259D37" w14:textId="77777777" w:rsidR="001A1479" w:rsidRDefault="001A1479" w:rsidP="001A1479">
      <w:pPr>
        <w:ind w:firstLine="480"/>
      </w:pPr>
      <w:r>
        <w:rPr>
          <w:rFonts w:hint="eastAsia"/>
        </w:rPr>
        <w:t>数据结构为关系型数据库，所以，在程序中可以通过标准的</w:t>
      </w:r>
      <w:r>
        <w:rPr>
          <w:rFonts w:hint="eastAsia"/>
        </w:rPr>
        <w:t>SQL</w:t>
      </w:r>
      <w:r>
        <w:rPr>
          <w:rFonts w:hint="eastAsia"/>
        </w:rPr>
        <w:t>语句与数据结构进行交互，交互过程中采用通用的数据库访问接口。为了保持良好的程序架构，对数据库访问采用</w:t>
      </w:r>
      <w:r>
        <w:rPr>
          <w:rFonts w:hint="eastAsia"/>
        </w:rPr>
        <w:t>DAO</w:t>
      </w:r>
      <w:r>
        <w:rPr>
          <w:rFonts w:hint="eastAsia"/>
        </w:rPr>
        <w:t>设计模式实现，提高维护性及扩展性。</w:t>
      </w:r>
    </w:p>
    <w:p w14:paraId="080D1A14" w14:textId="77777777" w:rsidR="001A1479" w:rsidRDefault="001A1479" w:rsidP="001A1479">
      <w:pPr>
        <w:ind w:firstLine="480"/>
      </w:pPr>
    </w:p>
    <w:p w14:paraId="79AE3599" w14:textId="77777777" w:rsidR="001A1479" w:rsidRDefault="001A1479" w:rsidP="001A1479">
      <w:pPr>
        <w:ind w:firstLine="480"/>
      </w:pPr>
      <w:r>
        <w:rPr>
          <w:rFonts w:hint="eastAsia"/>
        </w:rPr>
        <w:t>表格</w:t>
      </w:r>
      <w:r>
        <w:rPr>
          <w:rFonts w:hint="eastAsia"/>
        </w:rPr>
        <w:t>8</w:t>
      </w:r>
      <w:r>
        <w:rPr>
          <w:rFonts w:hint="eastAsia"/>
        </w:rPr>
        <w:t>：数据结构与程序的关系表</w:t>
      </w:r>
    </w:p>
    <w:tbl>
      <w:tblPr>
        <w:tblW w:w="8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270"/>
        <w:gridCol w:w="1420"/>
        <w:gridCol w:w="1421"/>
        <w:gridCol w:w="1421"/>
        <w:gridCol w:w="1390"/>
      </w:tblGrid>
      <w:tr w:rsidR="001A1479" w14:paraId="2755B201" w14:textId="77777777" w:rsidTr="001A1479">
        <w:tc>
          <w:tcPr>
            <w:tcW w:w="1570" w:type="dxa"/>
            <w:tcBorders>
              <w:top w:val="single" w:sz="8" w:space="0" w:color="4F81BD"/>
              <w:left w:val="single" w:sz="8" w:space="0" w:color="4F81BD"/>
              <w:bottom w:val="single" w:sz="4" w:space="0" w:color="FFFFFF"/>
              <w:right w:val="single" w:sz="8" w:space="0" w:color="4F81BD"/>
            </w:tcBorders>
            <w:shd w:val="clear" w:color="auto" w:fill="4F81BD"/>
          </w:tcPr>
          <w:p w14:paraId="2B4B2199" w14:textId="77777777" w:rsidR="001A1479" w:rsidRDefault="001A1479" w:rsidP="001A1479">
            <w:pPr>
              <w:jc w:val="center"/>
              <w:rPr>
                <w:color w:val="FFFFFF"/>
              </w:rPr>
            </w:pPr>
          </w:p>
        </w:tc>
        <w:tc>
          <w:tcPr>
            <w:tcW w:w="1270" w:type="dxa"/>
            <w:tcBorders>
              <w:top w:val="single" w:sz="8" w:space="0" w:color="4F81BD"/>
              <w:left w:val="single" w:sz="8" w:space="0" w:color="4F81BD"/>
              <w:bottom w:val="single" w:sz="4" w:space="0" w:color="FFFFFF"/>
              <w:right w:val="single" w:sz="8" w:space="0" w:color="4F81BD"/>
            </w:tcBorders>
            <w:shd w:val="clear" w:color="auto" w:fill="4F81BD"/>
          </w:tcPr>
          <w:p w14:paraId="7C54BD86" w14:textId="77777777" w:rsidR="001A1479" w:rsidRDefault="001A1479" w:rsidP="001A1479">
            <w:pPr>
              <w:jc w:val="center"/>
              <w:rPr>
                <w:color w:val="FFFFFF"/>
              </w:rPr>
            </w:pPr>
            <w:r>
              <w:rPr>
                <w:rFonts w:hint="eastAsia"/>
                <w:color w:val="FFFFFF"/>
              </w:rPr>
              <w:t>登录程序</w:t>
            </w:r>
          </w:p>
        </w:tc>
        <w:tc>
          <w:tcPr>
            <w:tcW w:w="1420" w:type="dxa"/>
            <w:tcBorders>
              <w:top w:val="single" w:sz="8" w:space="0" w:color="4F81BD"/>
              <w:left w:val="single" w:sz="8" w:space="0" w:color="4F81BD"/>
              <w:bottom w:val="single" w:sz="4" w:space="0" w:color="FFFFFF"/>
              <w:right w:val="single" w:sz="8" w:space="0" w:color="4F81BD"/>
            </w:tcBorders>
            <w:shd w:val="clear" w:color="auto" w:fill="4F81BD"/>
          </w:tcPr>
          <w:p w14:paraId="59F7C0CE" w14:textId="77777777" w:rsidR="001A1479" w:rsidRDefault="001A1479" w:rsidP="001A1479">
            <w:pPr>
              <w:jc w:val="center"/>
              <w:rPr>
                <w:color w:val="FFFFFF"/>
              </w:rPr>
            </w:pPr>
            <w:r>
              <w:rPr>
                <w:rFonts w:hint="eastAsia"/>
                <w:color w:val="FFFFFF"/>
              </w:rPr>
              <w:t>注册程序</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10AC73E2" w14:textId="77777777" w:rsidR="001A1479" w:rsidRDefault="001A1479" w:rsidP="001A1479">
            <w:pPr>
              <w:jc w:val="center"/>
              <w:rPr>
                <w:color w:val="FFFFFF"/>
              </w:rPr>
            </w:pPr>
            <w:r>
              <w:rPr>
                <w:rFonts w:hint="eastAsia"/>
                <w:color w:val="FFFFFF"/>
              </w:rPr>
              <w:t>购物车</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42E65ECC" w14:textId="77777777" w:rsidR="001A1479" w:rsidRDefault="001A1479" w:rsidP="001A1479">
            <w:pPr>
              <w:jc w:val="center"/>
              <w:rPr>
                <w:color w:val="FFFFFF"/>
              </w:rPr>
            </w:pPr>
            <w:r>
              <w:rPr>
                <w:rFonts w:hint="eastAsia"/>
                <w:color w:val="FFFFFF"/>
              </w:rPr>
              <w:t>查询商品</w:t>
            </w:r>
          </w:p>
        </w:tc>
        <w:tc>
          <w:tcPr>
            <w:tcW w:w="1390" w:type="dxa"/>
            <w:tcBorders>
              <w:top w:val="single" w:sz="8" w:space="0" w:color="4F81BD"/>
              <w:left w:val="single" w:sz="8" w:space="0" w:color="4F81BD"/>
              <w:bottom w:val="single" w:sz="4" w:space="0" w:color="FFFFFF"/>
              <w:right w:val="single" w:sz="8" w:space="0" w:color="4F81BD"/>
            </w:tcBorders>
            <w:shd w:val="clear" w:color="auto" w:fill="4F81BD"/>
          </w:tcPr>
          <w:p w14:paraId="1ACF8CB5" w14:textId="77777777" w:rsidR="001A1479" w:rsidRDefault="001A1479" w:rsidP="001A1479">
            <w:pPr>
              <w:jc w:val="center"/>
              <w:rPr>
                <w:color w:val="FFFFFF"/>
              </w:rPr>
            </w:pPr>
            <w:r>
              <w:rPr>
                <w:rFonts w:hint="eastAsia"/>
                <w:color w:val="FFFFFF"/>
              </w:rPr>
              <w:t>购买商品</w:t>
            </w:r>
          </w:p>
        </w:tc>
      </w:tr>
      <w:tr w:rsidR="001A1479" w14:paraId="6ECEC066" w14:textId="77777777" w:rsidTr="001A1479">
        <w:tc>
          <w:tcPr>
            <w:tcW w:w="1570"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D9A9753" w14:textId="77777777" w:rsidR="001A1479" w:rsidRDefault="001A1479" w:rsidP="001A1479">
            <w:pPr>
              <w:jc w:val="center"/>
              <w:rPr>
                <w:color w:val="000000"/>
              </w:rPr>
            </w:pPr>
            <w:r>
              <w:rPr>
                <w:rFonts w:hint="eastAsia"/>
                <w:color w:val="000000"/>
                <w:sz w:val="18"/>
                <w:szCs w:val="18"/>
              </w:rPr>
              <w:lastRenderedPageBreak/>
              <w:t>会员基本信息表</w:t>
            </w:r>
          </w:p>
        </w:tc>
        <w:tc>
          <w:tcPr>
            <w:tcW w:w="1270" w:type="dxa"/>
            <w:tcBorders>
              <w:top w:val="single" w:sz="4" w:space="0" w:color="FFFFFF"/>
              <w:left w:val="single" w:sz="8" w:space="0" w:color="4F81BD"/>
              <w:bottom w:val="single" w:sz="8" w:space="0" w:color="4F81BD"/>
              <w:right w:val="single" w:sz="8" w:space="0" w:color="4F81BD"/>
            </w:tcBorders>
            <w:shd w:val="clear" w:color="auto" w:fill="B8CCE4"/>
          </w:tcPr>
          <w:p w14:paraId="4EABFF27" w14:textId="77777777" w:rsidR="001A1479" w:rsidRDefault="001A1479" w:rsidP="001A1479">
            <w:pPr>
              <w:jc w:val="center"/>
              <w:rPr>
                <w:color w:val="000000"/>
              </w:rPr>
            </w:pPr>
            <w:r>
              <w:rPr>
                <w:rFonts w:hint="eastAsia"/>
                <w:color w:val="000000"/>
              </w:rPr>
              <w:t>√</w:t>
            </w:r>
          </w:p>
        </w:tc>
        <w:tc>
          <w:tcPr>
            <w:tcW w:w="1420" w:type="dxa"/>
            <w:tcBorders>
              <w:top w:val="single" w:sz="4" w:space="0" w:color="FFFFFF"/>
              <w:left w:val="single" w:sz="8" w:space="0" w:color="4F81BD"/>
              <w:bottom w:val="single" w:sz="8" w:space="0" w:color="4F81BD"/>
              <w:right w:val="single" w:sz="8" w:space="0" w:color="4F81BD"/>
            </w:tcBorders>
            <w:shd w:val="clear" w:color="auto" w:fill="B8CCE4"/>
          </w:tcPr>
          <w:p w14:paraId="37685741" w14:textId="77777777" w:rsidR="001A1479" w:rsidRDefault="001A1479" w:rsidP="001A1479">
            <w:pPr>
              <w:jc w:val="center"/>
              <w:rPr>
                <w:color w:val="000000"/>
              </w:rPr>
            </w:pPr>
            <w:r>
              <w:rPr>
                <w:rFonts w:hint="eastAsia"/>
                <w:color w:val="000000"/>
              </w:rPr>
              <w:t>√</w:t>
            </w: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38E83B85" w14:textId="77777777" w:rsidR="001A1479" w:rsidRDefault="001A1479" w:rsidP="001A1479">
            <w:pPr>
              <w:jc w:val="center"/>
              <w:rPr>
                <w:color w:val="000000"/>
              </w:rPr>
            </w:pP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40402E2A" w14:textId="77777777" w:rsidR="001A1479" w:rsidRDefault="001A1479" w:rsidP="001A1479">
            <w:pPr>
              <w:jc w:val="center"/>
              <w:rPr>
                <w:color w:val="000000"/>
              </w:rPr>
            </w:pPr>
          </w:p>
        </w:tc>
        <w:tc>
          <w:tcPr>
            <w:tcW w:w="1390" w:type="dxa"/>
            <w:tcBorders>
              <w:top w:val="single" w:sz="4" w:space="0" w:color="FFFFFF"/>
              <w:left w:val="single" w:sz="8" w:space="0" w:color="4F81BD"/>
              <w:bottom w:val="single" w:sz="8" w:space="0" w:color="4F81BD"/>
              <w:right w:val="single" w:sz="8" w:space="0" w:color="4F81BD"/>
            </w:tcBorders>
            <w:shd w:val="clear" w:color="auto" w:fill="B8CCE4"/>
          </w:tcPr>
          <w:p w14:paraId="7937DAB8" w14:textId="77777777" w:rsidR="001A1479" w:rsidRDefault="001A1479" w:rsidP="001A1479">
            <w:pPr>
              <w:jc w:val="center"/>
              <w:rPr>
                <w:color w:val="000000"/>
              </w:rPr>
            </w:pPr>
          </w:p>
        </w:tc>
      </w:tr>
      <w:tr w:rsidR="001A1479" w14:paraId="47642D3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CB7F721" w14:textId="77777777" w:rsidR="001A1479" w:rsidRDefault="001A1479" w:rsidP="001A1479">
            <w:pPr>
              <w:jc w:val="center"/>
              <w:rPr>
                <w:color w:val="000000"/>
              </w:rPr>
            </w:pPr>
            <w:r>
              <w:rPr>
                <w:rFonts w:hint="eastAsia"/>
                <w:color w:val="000000"/>
                <w:sz w:val="18"/>
                <w:szCs w:val="18"/>
              </w:rPr>
              <w:t>消费记录表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08905A06"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24DA520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668992B5"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46CE247D"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6D5A971D" w14:textId="77777777" w:rsidR="001A1479" w:rsidRDefault="001A1479" w:rsidP="001A1479">
            <w:pPr>
              <w:jc w:val="center"/>
              <w:rPr>
                <w:color w:val="000000"/>
              </w:rPr>
            </w:pPr>
            <w:r>
              <w:rPr>
                <w:rFonts w:hint="eastAsia"/>
                <w:color w:val="000000"/>
              </w:rPr>
              <w:t>√</w:t>
            </w:r>
          </w:p>
        </w:tc>
      </w:tr>
      <w:tr w:rsidR="001A1479" w14:paraId="424BFA9A"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9279695" w14:textId="77777777" w:rsidR="001A1479" w:rsidRDefault="001A1479" w:rsidP="001A1479">
            <w:pPr>
              <w:jc w:val="center"/>
              <w:rPr>
                <w:color w:val="000000"/>
              </w:rPr>
            </w:pPr>
            <w:r>
              <w:rPr>
                <w:rFonts w:hint="eastAsia"/>
                <w:color w:val="000000"/>
                <w:sz w:val="18"/>
                <w:szCs w:val="18"/>
              </w:rPr>
              <w:t>订单信息表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2EC8B8C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6565A4A6"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76A65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17D3EA1F" w14:textId="77777777" w:rsidR="001A1479" w:rsidRDefault="001A1479" w:rsidP="001A1479">
            <w:pPr>
              <w:jc w:val="center"/>
              <w:rPr>
                <w:color w:val="000000"/>
              </w:rPr>
            </w:pP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37C95844" w14:textId="77777777" w:rsidR="001A1479" w:rsidRDefault="001A1479" w:rsidP="001A1479">
            <w:pPr>
              <w:jc w:val="center"/>
              <w:rPr>
                <w:color w:val="000000"/>
              </w:rPr>
            </w:pPr>
            <w:r>
              <w:rPr>
                <w:rFonts w:hint="eastAsia"/>
                <w:color w:val="000000"/>
              </w:rPr>
              <w:t>√</w:t>
            </w:r>
          </w:p>
        </w:tc>
      </w:tr>
      <w:tr w:rsidR="001A1479" w14:paraId="3CE4D58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D9ADE0" w14:textId="77777777" w:rsidR="001A1479" w:rsidRDefault="001A1479" w:rsidP="001A1479">
            <w:pPr>
              <w:jc w:val="center"/>
              <w:rPr>
                <w:color w:val="000000"/>
              </w:rPr>
            </w:pPr>
            <w:r>
              <w:rPr>
                <w:rFonts w:hint="eastAsia"/>
                <w:color w:val="000000"/>
                <w:sz w:val="18"/>
                <w:szCs w:val="18"/>
              </w:rPr>
              <w:t>购物车信息表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74F05299"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29DAA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35B20203"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0903F95F"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7882618A" w14:textId="77777777" w:rsidR="001A1479" w:rsidRDefault="001A1479" w:rsidP="001A1479">
            <w:pPr>
              <w:jc w:val="center"/>
              <w:rPr>
                <w:color w:val="000000"/>
              </w:rPr>
            </w:pPr>
          </w:p>
        </w:tc>
      </w:tr>
      <w:tr w:rsidR="001A1479" w14:paraId="1B8574D7"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1E0998D" w14:textId="77777777" w:rsidR="001A1479" w:rsidRDefault="001A1479" w:rsidP="001A1479">
            <w:pPr>
              <w:jc w:val="center"/>
              <w:rPr>
                <w:color w:val="000000"/>
              </w:rPr>
            </w:pPr>
            <w:r>
              <w:rPr>
                <w:rFonts w:hint="eastAsia"/>
                <w:color w:val="000000"/>
                <w:sz w:val="18"/>
                <w:szCs w:val="18"/>
              </w:rPr>
              <w:t>商品信息表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106F733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1EA3D94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ED33989"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5852EDD9"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007B76B4" w14:textId="77777777" w:rsidR="001A1479" w:rsidRDefault="001A1479" w:rsidP="001A1479">
            <w:pPr>
              <w:jc w:val="center"/>
              <w:rPr>
                <w:color w:val="000000"/>
              </w:rPr>
            </w:pPr>
            <w:r>
              <w:rPr>
                <w:rFonts w:hint="eastAsia"/>
                <w:color w:val="000000"/>
              </w:rPr>
              <w:t>√</w:t>
            </w:r>
          </w:p>
        </w:tc>
      </w:tr>
      <w:tr w:rsidR="001A1479" w14:paraId="07600620"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9E01E57" w14:textId="77777777" w:rsidR="001A1479" w:rsidRDefault="001A1479" w:rsidP="001A1479">
            <w:pPr>
              <w:jc w:val="center"/>
              <w:rPr>
                <w:color w:val="000000"/>
              </w:rPr>
            </w:pPr>
            <w:r>
              <w:rPr>
                <w:rFonts w:hint="eastAsia"/>
                <w:color w:val="000000"/>
                <w:sz w:val="18"/>
                <w:szCs w:val="18"/>
              </w:rPr>
              <w:t>商家信息表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55F8EAD3" w14:textId="77777777" w:rsidR="001A1479" w:rsidRDefault="001A1479" w:rsidP="001A1479">
            <w:pPr>
              <w:jc w:val="center"/>
              <w:rPr>
                <w:color w:val="000000"/>
              </w:rPr>
            </w:pPr>
            <w:r>
              <w:rPr>
                <w:rFonts w:hint="eastAsia"/>
                <w:color w:val="000000"/>
              </w:rPr>
              <w:t>√</w:t>
            </w: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9558282"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07C979B"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6D1021A"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4B4A95C2" w14:textId="77777777" w:rsidR="001A1479" w:rsidRDefault="001A1479" w:rsidP="001A1479">
            <w:pPr>
              <w:jc w:val="center"/>
              <w:rPr>
                <w:color w:val="000000"/>
              </w:rPr>
            </w:pPr>
            <w:r>
              <w:rPr>
                <w:rFonts w:hint="eastAsia"/>
                <w:color w:val="000000"/>
              </w:rPr>
              <w:t>√</w:t>
            </w:r>
          </w:p>
        </w:tc>
      </w:tr>
    </w:tbl>
    <w:p w14:paraId="2CFF5C50" w14:textId="77777777" w:rsidR="00E762C0" w:rsidRDefault="00E762C0" w:rsidP="005E046A">
      <w:pPr>
        <w:pStyle w:val="Heading1"/>
      </w:pPr>
      <w:r>
        <w:rPr>
          <w:rFonts w:hint="eastAsia"/>
        </w:rPr>
        <w:t>详细设计</w:t>
      </w:r>
      <w:bookmarkEnd w:id="41"/>
    </w:p>
    <w:p w14:paraId="24DC28A6" w14:textId="45C47CB3" w:rsidR="00240DD6" w:rsidRDefault="001D01E4" w:rsidP="001D01E4">
      <w:pPr>
        <w:pStyle w:val="Heading2"/>
      </w:pPr>
      <w:r>
        <w:rPr>
          <w:rFonts w:hint="eastAsia"/>
        </w:rPr>
        <w:t>购物车模块</w:t>
      </w:r>
    </w:p>
    <w:p w14:paraId="6EBCA77E" w14:textId="56726C88" w:rsidR="008265BF" w:rsidRPr="008265BF" w:rsidRDefault="008265BF" w:rsidP="008265BF">
      <w:pPr>
        <w:pStyle w:val="Heading3"/>
      </w:pPr>
      <w:r>
        <w:rPr>
          <w:rFonts w:hint="eastAsia"/>
        </w:rPr>
        <w:t>模块概述</w:t>
      </w:r>
    </w:p>
    <w:p w14:paraId="07C21CA4" w14:textId="5C1E0CCC" w:rsidR="002A4119" w:rsidRDefault="001B04F6" w:rsidP="008265BF">
      <w:r>
        <w:rPr>
          <w:rFonts w:hint="eastAsia"/>
        </w:rPr>
        <w:t>用户将想购买的商品放入购物车，购物车模块独立于商品浏览和用户信息，作为一个单独设置的模块。</w:t>
      </w:r>
    </w:p>
    <w:p w14:paraId="4C0CA6F7" w14:textId="44E479DC" w:rsidR="00FA2A21" w:rsidRDefault="00FA2A21" w:rsidP="008265BF">
      <w:pPr>
        <w:pStyle w:val="Heading3"/>
      </w:pPr>
      <w:r>
        <w:rPr>
          <w:rFonts w:hint="eastAsia"/>
        </w:rPr>
        <w:t>接口说明</w:t>
      </w:r>
    </w:p>
    <w:p w14:paraId="4AB26FDB" w14:textId="31D81E45" w:rsidR="00FA2A21" w:rsidRDefault="00FA2A21" w:rsidP="00FA2A21">
      <w:r>
        <w:rPr>
          <w:rFonts w:hint="eastAsia"/>
        </w:rPr>
        <w:t>输入：用户想购买的商品</w:t>
      </w:r>
      <w:r w:rsidR="00C40AF6">
        <w:rPr>
          <w:rFonts w:hint="eastAsia"/>
        </w:rPr>
        <w:t>种类和商品数量，商品的信息介绍和商品主页链接</w:t>
      </w:r>
    </w:p>
    <w:p w14:paraId="3A79F375" w14:textId="329400EE" w:rsidR="00FA2A21" w:rsidRDefault="00FA2A21" w:rsidP="00FA2A21">
      <w:r>
        <w:rPr>
          <w:rFonts w:hint="eastAsia"/>
        </w:rPr>
        <w:t>输出：</w:t>
      </w:r>
      <w:r w:rsidR="00DD4F6B">
        <w:rPr>
          <w:rFonts w:hint="eastAsia"/>
        </w:rPr>
        <w:t>订单的信息（包含总价和订单时间等信息，订单信息表设计已在见表格</w:t>
      </w:r>
      <w:r w:rsidR="00DD4F6B">
        <w:rPr>
          <w:rFonts w:hint="eastAsia"/>
        </w:rPr>
        <w:t>3</w:t>
      </w:r>
      <w:r w:rsidR="00DD4F6B">
        <w:t>。</w:t>
      </w:r>
    </w:p>
    <w:p w14:paraId="05BF933A" w14:textId="405CD843" w:rsidR="00070C7B" w:rsidRDefault="00070C7B" w:rsidP="00070C7B">
      <w:pPr>
        <w:pStyle w:val="Heading3"/>
      </w:pPr>
      <w:r>
        <w:rPr>
          <w:rFonts w:hint="eastAsia"/>
        </w:rPr>
        <w:t>内部设计说明</w:t>
      </w:r>
    </w:p>
    <w:p w14:paraId="44E15B81" w14:textId="1480438D" w:rsidR="00070C7B" w:rsidRDefault="00070C7B" w:rsidP="00070C7B">
      <w:pPr>
        <w:pStyle w:val="Heading4"/>
      </w:pPr>
      <w:r>
        <w:rPr>
          <w:rFonts w:hint="eastAsia"/>
        </w:rPr>
        <w:t>静态结构</w:t>
      </w:r>
    </w:p>
    <w:p w14:paraId="295454B7" w14:textId="2342C693" w:rsidR="008841AF" w:rsidRPr="008841AF" w:rsidRDefault="008841AF" w:rsidP="008841AF">
      <w:r>
        <w:rPr>
          <w:rFonts w:hint="eastAsia"/>
        </w:rPr>
        <w:t>类图</w:t>
      </w:r>
    </w:p>
    <w:p w14:paraId="6B5BB96E" w14:textId="744C15BC" w:rsidR="00070C7B" w:rsidRPr="00070C7B" w:rsidRDefault="00766D39" w:rsidP="00070C7B">
      <w:r>
        <w:rPr>
          <w:rFonts w:hint="eastAsia"/>
          <w:noProof/>
        </w:rPr>
        <w:lastRenderedPageBreak/>
        <w:drawing>
          <wp:inline distT="0" distB="0" distL="0" distR="0" wp14:anchorId="25EAD332" wp14:editId="066EAEAB">
            <wp:extent cx="4049626" cy="304355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4062326" cy="3053098"/>
                    </a:xfrm>
                    <a:prstGeom prst="rect">
                      <a:avLst/>
                    </a:prstGeom>
                  </pic:spPr>
                </pic:pic>
              </a:graphicData>
            </a:graphic>
          </wp:inline>
        </w:drawing>
      </w:r>
    </w:p>
    <w:p w14:paraId="397F7FEF" w14:textId="77777777" w:rsidR="00070C7B" w:rsidRDefault="00070C7B" w:rsidP="00070C7B"/>
    <w:p w14:paraId="17AC29FA" w14:textId="42D326AD" w:rsidR="00070C7B" w:rsidRPr="00070C7B" w:rsidRDefault="00070C7B" w:rsidP="00070C7B">
      <w:pPr>
        <w:pStyle w:val="Heading4"/>
      </w:pPr>
      <w:r>
        <w:rPr>
          <w:rFonts w:hint="eastAsia"/>
        </w:rPr>
        <w:t>动态结构</w:t>
      </w:r>
    </w:p>
    <w:p w14:paraId="5E032E23" w14:textId="29399511" w:rsidR="002A4119" w:rsidRDefault="008841AF" w:rsidP="00240DD6">
      <w:r>
        <w:rPr>
          <w:rFonts w:hint="eastAsia"/>
        </w:rPr>
        <w:t>顺序图</w:t>
      </w:r>
    </w:p>
    <w:p w14:paraId="655EB3AC" w14:textId="6C3314BA" w:rsidR="002A4119" w:rsidRDefault="008841AF" w:rsidP="00240DD6">
      <w:r>
        <w:rPr>
          <w:rFonts w:hint="eastAsia"/>
          <w:noProof/>
        </w:rPr>
        <w:drawing>
          <wp:inline distT="0" distB="0" distL="0" distR="0" wp14:anchorId="7EAF1874" wp14:editId="1E4A2822">
            <wp:extent cx="3606800" cy="299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11-30 at 12.52.57 AM.png"/>
                    <pic:cNvPicPr/>
                  </pic:nvPicPr>
                  <pic:blipFill>
                    <a:blip r:embed="rId24">
                      <a:extLst>
                        <a:ext uri="{28A0092B-C50C-407E-A947-70E740481C1C}">
                          <a14:useLocalDpi xmlns:a14="http://schemas.microsoft.com/office/drawing/2010/main" val="0"/>
                        </a:ext>
                      </a:extLst>
                    </a:blip>
                    <a:stretch>
                      <a:fillRect/>
                    </a:stretch>
                  </pic:blipFill>
                  <pic:spPr>
                    <a:xfrm>
                      <a:off x="0" y="0"/>
                      <a:ext cx="3606800" cy="2997200"/>
                    </a:xfrm>
                    <a:prstGeom prst="rect">
                      <a:avLst/>
                    </a:prstGeom>
                  </pic:spPr>
                </pic:pic>
              </a:graphicData>
            </a:graphic>
          </wp:inline>
        </w:drawing>
      </w:r>
    </w:p>
    <w:p w14:paraId="21186932" w14:textId="1B6E3176" w:rsidR="008841AF" w:rsidRDefault="008841AF" w:rsidP="00240DD6">
      <w:r>
        <w:rPr>
          <w:rFonts w:hint="eastAsia"/>
        </w:rPr>
        <w:t>外部与内部功能流程图</w:t>
      </w:r>
    </w:p>
    <w:p w14:paraId="6D6C3975" w14:textId="50838848" w:rsidR="008841AF" w:rsidRDefault="008841AF" w:rsidP="00240DD6">
      <w:r>
        <w:object w:dxaOrig="6859" w:dyaOrig="1630" w14:anchorId="6BE52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25pt;height:81.45pt" o:ole="">
            <v:imagedata r:id="rId25" o:title=""/>
          </v:shape>
          <o:OLEObject Type="Embed" ProgID="Visio.Drawing.11" ShapeID="_x0000_i1025" DrawAspect="Content" ObjectID="_1542022439" r:id="rId26"/>
        </w:object>
      </w:r>
    </w:p>
    <w:p w14:paraId="4986C487" w14:textId="77777777" w:rsidR="008841AF" w:rsidRPr="00240DD6" w:rsidRDefault="008841AF" w:rsidP="00240DD6"/>
    <w:p w14:paraId="279A1EE2" w14:textId="16BEC694" w:rsidR="00240DD6" w:rsidRDefault="008265BF" w:rsidP="00240DD6">
      <w:pPr>
        <w:pStyle w:val="Heading2"/>
      </w:pPr>
      <w:r>
        <w:rPr>
          <w:rFonts w:hint="eastAsia"/>
        </w:rPr>
        <w:t>商品商家信息模块</w:t>
      </w:r>
    </w:p>
    <w:p w14:paraId="2764162C" w14:textId="0EBC1000" w:rsidR="008265BF" w:rsidRDefault="008265BF" w:rsidP="008265BF">
      <w:pPr>
        <w:pStyle w:val="Heading3"/>
      </w:pPr>
      <w:r>
        <w:rPr>
          <w:rFonts w:hint="eastAsia"/>
        </w:rPr>
        <w:t>模块概述</w:t>
      </w:r>
    </w:p>
    <w:p w14:paraId="2DBD8EDA" w14:textId="77777777" w:rsidR="008265BF" w:rsidRDefault="008265BF" w:rsidP="008265BF">
      <w:r>
        <w:rPr>
          <w:rFonts w:hint="eastAsia"/>
        </w:rPr>
        <w:t>商品和商家信息在同一个模块，用户在浏览商品的时候，也可以参考商户的信息（包括信誉度，历史销量等）</w:t>
      </w:r>
    </w:p>
    <w:p w14:paraId="5FBE9741" w14:textId="77777777" w:rsidR="008265BF" w:rsidRPr="008265BF" w:rsidRDefault="008265BF" w:rsidP="008265BF"/>
    <w:p w14:paraId="67B31AF0" w14:textId="23583F3A" w:rsidR="00471000" w:rsidRDefault="00FA2A21" w:rsidP="00471000">
      <w:pPr>
        <w:pStyle w:val="Heading3"/>
      </w:pPr>
      <w:r>
        <w:rPr>
          <w:rFonts w:hint="eastAsia"/>
        </w:rPr>
        <w:t>接口说明</w:t>
      </w:r>
    </w:p>
    <w:p w14:paraId="4ECAB739" w14:textId="022AEB0F" w:rsidR="00471000" w:rsidRDefault="00471000" w:rsidP="00471000">
      <w:r>
        <w:rPr>
          <w:rFonts w:hint="eastAsia"/>
        </w:rPr>
        <w:t>输入：</w:t>
      </w:r>
      <w:r w:rsidR="00DD4F6B">
        <w:rPr>
          <w:rFonts w:hint="eastAsia"/>
        </w:rPr>
        <w:t>由于商品和商家输入同一模块，而所有商品信息由商家设计提供，所以没有外部输入信息。</w:t>
      </w:r>
    </w:p>
    <w:p w14:paraId="13A80ADA" w14:textId="15464ECB" w:rsidR="00471000" w:rsidRDefault="00471000" w:rsidP="00471000">
      <w:r>
        <w:rPr>
          <w:rFonts w:hint="eastAsia"/>
        </w:rPr>
        <w:t>输出：</w:t>
      </w:r>
      <w:r w:rsidR="006C21F3">
        <w:rPr>
          <w:rFonts w:hint="eastAsia"/>
        </w:rPr>
        <w:t>商品商家模块会将</w:t>
      </w:r>
      <w:r w:rsidR="00F929A0">
        <w:rPr>
          <w:rFonts w:hint="eastAsia"/>
        </w:rPr>
        <w:t>商品的信息以列表的形式展示给会员，在购物车中，商品商家模块会将用户选中的商品的信息和部分图片以固定的格式传过去。</w:t>
      </w:r>
    </w:p>
    <w:p w14:paraId="1447FD10" w14:textId="64EBC2DA" w:rsidR="00471000" w:rsidRPr="00471000" w:rsidRDefault="00F929A0" w:rsidP="00F929A0">
      <w:pPr>
        <w:pStyle w:val="Heading3"/>
      </w:pPr>
      <w:r>
        <w:rPr>
          <w:rFonts w:hint="eastAsia"/>
        </w:rPr>
        <w:t>内部结构设计</w:t>
      </w:r>
    </w:p>
    <w:p w14:paraId="5875FC9D" w14:textId="4C956489" w:rsidR="00D506AD" w:rsidRDefault="008841AF" w:rsidP="005E2BC6">
      <w:pPr>
        <w:pStyle w:val="ListParagraph"/>
      </w:pPr>
      <w:r>
        <w:rPr>
          <w:rFonts w:hint="eastAsia"/>
        </w:rPr>
        <w:t>静态结构</w:t>
      </w:r>
      <w:r w:rsidR="005E2BC6">
        <w:rPr>
          <w:rFonts w:hint="eastAsia"/>
        </w:rPr>
        <w:t>，以下是其类图</w:t>
      </w:r>
    </w:p>
    <w:p w14:paraId="3D422A8C" w14:textId="45F32F2F" w:rsidR="00054181" w:rsidRDefault="00631C12" w:rsidP="00054181">
      <w:r>
        <w:rPr>
          <w:rFonts w:hint="eastAsia"/>
          <w:noProof/>
        </w:rPr>
        <w:lastRenderedPageBreak/>
        <w:drawing>
          <wp:inline distT="0" distB="0" distL="0" distR="0" wp14:anchorId="1D65F61E" wp14:editId="36C8572A">
            <wp:extent cx="4735426" cy="29550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2.png"/>
                    <pic:cNvPicPr/>
                  </pic:nvPicPr>
                  <pic:blipFill>
                    <a:blip r:embed="rId27">
                      <a:extLst>
                        <a:ext uri="{28A0092B-C50C-407E-A947-70E740481C1C}">
                          <a14:useLocalDpi xmlns:a14="http://schemas.microsoft.com/office/drawing/2010/main" val="0"/>
                        </a:ext>
                      </a:extLst>
                    </a:blip>
                    <a:stretch>
                      <a:fillRect/>
                    </a:stretch>
                  </pic:blipFill>
                  <pic:spPr>
                    <a:xfrm>
                      <a:off x="0" y="0"/>
                      <a:ext cx="4747842" cy="2962832"/>
                    </a:xfrm>
                    <a:prstGeom prst="rect">
                      <a:avLst/>
                    </a:prstGeom>
                  </pic:spPr>
                </pic:pic>
              </a:graphicData>
            </a:graphic>
          </wp:inline>
        </w:drawing>
      </w:r>
    </w:p>
    <w:p w14:paraId="1A3EC5A5" w14:textId="7A5C3308" w:rsidR="005E2BC6" w:rsidRDefault="005E2BC6" w:rsidP="00054181">
      <w:r>
        <w:rPr>
          <w:rFonts w:hint="eastAsia"/>
        </w:rPr>
        <w:t>由于商品和商家的操作和会员密不可分，所以他们的动态结构将下会员的时序图一起展示。</w:t>
      </w:r>
    </w:p>
    <w:p w14:paraId="3C4A33D9" w14:textId="77777777" w:rsidR="00631C12" w:rsidRPr="00631C12" w:rsidRDefault="00631C12" w:rsidP="00631C12"/>
    <w:p w14:paraId="41D6431C" w14:textId="3FF7EFB8" w:rsidR="00240DD6" w:rsidRDefault="008265BF" w:rsidP="00240DD6">
      <w:pPr>
        <w:pStyle w:val="Heading2"/>
      </w:pPr>
      <w:r>
        <w:rPr>
          <w:rFonts w:hint="eastAsia"/>
        </w:rPr>
        <w:t>会员模块</w:t>
      </w:r>
    </w:p>
    <w:p w14:paraId="729DD4C0" w14:textId="2BF7CFA6" w:rsidR="008265BF" w:rsidRDefault="008265BF" w:rsidP="008265BF">
      <w:pPr>
        <w:pStyle w:val="Heading3"/>
      </w:pPr>
      <w:r>
        <w:rPr>
          <w:rFonts w:hint="eastAsia"/>
        </w:rPr>
        <w:t>模块概述</w:t>
      </w:r>
    </w:p>
    <w:p w14:paraId="5CE5DD8F" w14:textId="79719103" w:rsidR="008265BF" w:rsidRDefault="008265BF" w:rsidP="008265BF">
      <w:r>
        <w:rPr>
          <w:rFonts w:hint="eastAsia"/>
        </w:rPr>
        <w:t>会员模块拥有会员区别于普通用户的不同是能否有使用购物车，并且只有会员可以真正的购买商品，这个模块包括用户的注册和登陆等功能。</w:t>
      </w:r>
    </w:p>
    <w:p w14:paraId="3111B4A5" w14:textId="0F4BF922" w:rsidR="00FA2A21" w:rsidRPr="008265BF" w:rsidRDefault="00FA2A21" w:rsidP="00FA2A21">
      <w:pPr>
        <w:pStyle w:val="Heading3"/>
      </w:pPr>
      <w:r>
        <w:rPr>
          <w:rFonts w:hint="eastAsia"/>
        </w:rPr>
        <w:t>接口说明</w:t>
      </w:r>
    </w:p>
    <w:p w14:paraId="70A142FF" w14:textId="77777777" w:rsidR="00FA2A21" w:rsidRDefault="00FA2A21" w:rsidP="00FA2A21">
      <w:r>
        <w:rPr>
          <w:rFonts w:hint="eastAsia"/>
        </w:rPr>
        <w:t>输入：登陆时的用户名和密码</w:t>
      </w:r>
    </w:p>
    <w:p w14:paraId="759432EF" w14:textId="77777777" w:rsidR="00FA2A21" w:rsidRDefault="00FA2A21" w:rsidP="00FA2A21">
      <w:r>
        <w:rPr>
          <w:rFonts w:hint="eastAsia"/>
        </w:rPr>
        <w:t>注册时的账户密码和各种用户信息</w:t>
      </w:r>
    </w:p>
    <w:p w14:paraId="5172F63B" w14:textId="77777777" w:rsidR="00FA2A21" w:rsidRDefault="00FA2A21" w:rsidP="00FA2A21">
      <w:r>
        <w:rPr>
          <w:rFonts w:hint="eastAsia"/>
        </w:rPr>
        <w:t>修改用户信息时的输入信息</w:t>
      </w:r>
    </w:p>
    <w:p w14:paraId="6C614FC4" w14:textId="0BD5A7D3" w:rsidR="00103D2F" w:rsidRDefault="00FA2A21" w:rsidP="00103D2F">
      <w:r>
        <w:rPr>
          <w:rFonts w:hint="eastAsia"/>
        </w:rPr>
        <w:t>输出：查看用户信息的时候显示的用户信息</w:t>
      </w:r>
    </w:p>
    <w:p w14:paraId="439F2207" w14:textId="4AE9318C" w:rsidR="00F929A0" w:rsidRDefault="00F929A0" w:rsidP="00F929A0">
      <w:pPr>
        <w:pStyle w:val="Heading3"/>
      </w:pPr>
      <w:r>
        <w:rPr>
          <w:rFonts w:hint="eastAsia"/>
        </w:rPr>
        <w:lastRenderedPageBreak/>
        <w:t>内部结构设计</w:t>
      </w:r>
    </w:p>
    <w:p w14:paraId="0ED78E04" w14:textId="7E6FE087" w:rsidR="00785585" w:rsidRDefault="00785585" w:rsidP="007C2712">
      <w:pPr>
        <w:pStyle w:val="Heading4"/>
      </w:pPr>
      <w:r>
        <w:rPr>
          <w:rFonts w:hint="eastAsia"/>
        </w:rPr>
        <w:t>静态结构</w:t>
      </w:r>
    </w:p>
    <w:p w14:paraId="25059A46" w14:textId="11CF1918" w:rsidR="00785585" w:rsidRDefault="007C2712" w:rsidP="00785585">
      <w:r>
        <w:rPr>
          <w:rFonts w:hint="eastAsia"/>
          <w:noProof/>
        </w:rPr>
        <w:drawing>
          <wp:inline distT="0" distB="0" distL="0" distR="0" wp14:anchorId="51026B02" wp14:editId="71CD345A">
            <wp:extent cx="2220826" cy="2005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类.png"/>
                    <pic:cNvPicPr/>
                  </pic:nvPicPr>
                  <pic:blipFill>
                    <a:blip r:embed="rId28">
                      <a:extLst>
                        <a:ext uri="{28A0092B-C50C-407E-A947-70E740481C1C}">
                          <a14:useLocalDpi xmlns:a14="http://schemas.microsoft.com/office/drawing/2010/main" val="0"/>
                        </a:ext>
                      </a:extLst>
                    </a:blip>
                    <a:stretch>
                      <a:fillRect/>
                    </a:stretch>
                  </pic:blipFill>
                  <pic:spPr>
                    <a:xfrm>
                      <a:off x="0" y="0"/>
                      <a:ext cx="2229682" cy="2013271"/>
                    </a:xfrm>
                    <a:prstGeom prst="rect">
                      <a:avLst/>
                    </a:prstGeom>
                  </pic:spPr>
                </pic:pic>
              </a:graphicData>
            </a:graphic>
          </wp:inline>
        </w:drawing>
      </w:r>
    </w:p>
    <w:p w14:paraId="685E5C66" w14:textId="070BB111" w:rsidR="007C2712" w:rsidRPr="00785585" w:rsidRDefault="007C2712" w:rsidP="007C2712">
      <w:pPr>
        <w:pStyle w:val="Heading4"/>
      </w:pPr>
      <w:r>
        <w:rPr>
          <w:rFonts w:hint="eastAsia"/>
        </w:rPr>
        <w:t>动态结构</w:t>
      </w:r>
    </w:p>
    <w:p w14:paraId="1E93F7F6" w14:textId="618C1E54" w:rsidR="00373327" w:rsidRPr="00373327" w:rsidRDefault="00373327" w:rsidP="00373327">
      <w:r>
        <w:rPr>
          <w:rFonts w:hint="eastAsia"/>
          <w:noProof/>
        </w:rPr>
        <w:drawing>
          <wp:inline distT="0" distB="0" distL="0" distR="0" wp14:anchorId="57745741" wp14:editId="077EC5D1">
            <wp:extent cx="5278120" cy="2962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时序图.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2962275"/>
                    </a:xfrm>
                    <a:prstGeom prst="rect">
                      <a:avLst/>
                    </a:prstGeom>
                  </pic:spPr>
                </pic:pic>
              </a:graphicData>
            </a:graphic>
          </wp:inline>
        </w:drawing>
      </w:r>
    </w:p>
    <w:p w14:paraId="25B441B5" w14:textId="135CEB54" w:rsidR="008265BF" w:rsidRDefault="008265BF" w:rsidP="008265BF">
      <w:pPr>
        <w:pStyle w:val="Heading2"/>
      </w:pPr>
      <w:r>
        <w:rPr>
          <w:rFonts w:hint="eastAsia"/>
        </w:rPr>
        <w:t>付款模块</w:t>
      </w:r>
    </w:p>
    <w:p w14:paraId="14D506AB" w14:textId="4B6D9B39" w:rsidR="008265BF" w:rsidRDefault="008265BF" w:rsidP="008265BF">
      <w:pPr>
        <w:pStyle w:val="Heading3"/>
      </w:pPr>
      <w:r>
        <w:rPr>
          <w:rFonts w:hint="eastAsia"/>
        </w:rPr>
        <w:t>模块概述</w:t>
      </w:r>
    </w:p>
    <w:p w14:paraId="765F63CD" w14:textId="3CABD0A6" w:rsidR="008265BF" w:rsidRDefault="008265BF" w:rsidP="008265BF">
      <w:r>
        <w:rPr>
          <w:rFonts w:hint="eastAsia"/>
        </w:rPr>
        <w:t>付款模块，基本不暴露在外，一切由后台服务器负责，来保证用户信息和系统财产的安全。</w:t>
      </w:r>
    </w:p>
    <w:p w14:paraId="419E70EF" w14:textId="0811373E" w:rsidR="008265BF" w:rsidRDefault="00FA2A21" w:rsidP="00FA2A21">
      <w:pPr>
        <w:pStyle w:val="Heading3"/>
      </w:pPr>
      <w:r>
        <w:rPr>
          <w:rFonts w:hint="eastAsia"/>
        </w:rPr>
        <w:lastRenderedPageBreak/>
        <w:t>接口说明</w:t>
      </w:r>
    </w:p>
    <w:p w14:paraId="49720A0D" w14:textId="77777777" w:rsidR="00F929A0" w:rsidRDefault="00F929A0" w:rsidP="00F929A0">
      <w:r>
        <w:rPr>
          <w:rFonts w:hint="eastAsia"/>
        </w:rPr>
        <w:t>输入：</w:t>
      </w:r>
    </w:p>
    <w:p w14:paraId="36F875FB" w14:textId="77777777" w:rsidR="00F929A0" w:rsidRDefault="00F929A0" w:rsidP="00F929A0">
      <w:r>
        <w:rPr>
          <w:rFonts w:hint="eastAsia"/>
        </w:rPr>
        <w:t>购物车中的商品种类和数量</w:t>
      </w:r>
    </w:p>
    <w:p w14:paraId="74D2EF2E" w14:textId="77777777" w:rsidR="00F929A0" w:rsidRDefault="00F929A0" w:rsidP="00F929A0">
      <w:r>
        <w:rPr>
          <w:rFonts w:hint="eastAsia"/>
        </w:rPr>
        <w:t>输出：</w:t>
      </w:r>
    </w:p>
    <w:p w14:paraId="34FF83DA" w14:textId="047DB094" w:rsidR="00F929A0" w:rsidRDefault="00F929A0" w:rsidP="00F929A0">
      <w:r>
        <w:rPr>
          <w:rFonts w:hint="eastAsia"/>
        </w:rPr>
        <w:t>购买成功提示信息或支付失败信息</w:t>
      </w:r>
    </w:p>
    <w:p w14:paraId="6F1E9AE1" w14:textId="04288D79" w:rsidR="00F929A0" w:rsidRDefault="00F929A0" w:rsidP="00F929A0">
      <w:pPr>
        <w:pStyle w:val="Heading3"/>
      </w:pPr>
      <w:r>
        <w:rPr>
          <w:rFonts w:hint="eastAsia"/>
        </w:rPr>
        <w:t>内部结构设计</w:t>
      </w:r>
    </w:p>
    <w:p w14:paraId="63B7CA88" w14:textId="7154641F" w:rsidR="007C2712" w:rsidRDefault="008745ED" w:rsidP="007C2712">
      <w:r>
        <w:rPr>
          <w:rFonts w:hint="eastAsia"/>
        </w:rPr>
        <w:t>付款模块主要是在后台，并且没有固定的属性，顾没有静态结构，主要设计由动态结构展示。</w:t>
      </w:r>
    </w:p>
    <w:p w14:paraId="1CE1BAEB" w14:textId="1ACC9859" w:rsidR="007C2712" w:rsidRDefault="007C2712" w:rsidP="007C2712">
      <w:r>
        <w:rPr>
          <w:rFonts w:hint="eastAsia"/>
        </w:rPr>
        <w:t>动态结构</w:t>
      </w:r>
    </w:p>
    <w:p w14:paraId="35FD530B" w14:textId="23AE02E5" w:rsidR="007C2712" w:rsidRPr="007C2712" w:rsidRDefault="008745ED" w:rsidP="007C2712">
      <w:r>
        <w:rPr>
          <w:rFonts w:hint="eastAsia"/>
          <w:noProof/>
        </w:rPr>
        <w:drawing>
          <wp:inline distT="0" distB="0" distL="0" distR="0" wp14:anchorId="65B1BF90" wp14:editId="02204F74">
            <wp:extent cx="5278120" cy="4023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时序图-2.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4023995"/>
                    </a:xfrm>
                    <a:prstGeom prst="rect">
                      <a:avLst/>
                    </a:prstGeom>
                  </pic:spPr>
                </pic:pic>
              </a:graphicData>
            </a:graphic>
          </wp:inline>
        </w:drawing>
      </w:r>
    </w:p>
    <w:sectPr w:rsidR="007C2712" w:rsidRPr="007C2712"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A30E8" w14:textId="77777777" w:rsidR="00F313CF" w:rsidRDefault="00F313CF">
      <w:r>
        <w:separator/>
      </w:r>
    </w:p>
  </w:endnote>
  <w:endnote w:type="continuationSeparator" w:id="0">
    <w:p w14:paraId="0B5CA098" w14:textId="77777777" w:rsidR="00F313CF" w:rsidRDefault="00F31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28C8B"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E86603A" w14:textId="77777777" w:rsidR="001A1479" w:rsidRDefault="001A14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E31D9" w14:textId="77777777" w:rsidR="001A1479" w:rsidRDefault="001A147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0B88"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D01E4">
      <w:rPr>
        <w:rStyle w:val="PageNumber"/>
        <w:noProof/>
      </w:rPr>
      <w:t>I</w:t>
    </w:r>
    <w:r>
      <w:rPr>
        <w:rStyle w:val="PageNumber"/>
      </w:rPr>
      <w:fldChar w:fldCharType="end"/>
    </w:r>
  </w:p>
  <w:p w14:paraId="49764D34" w14:textId="77777777" w:rsidR="001A1479" w:rsidRDefault="001A1479">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E0D91"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D01E4">
      <w:rPr>
        <w:rStyle w:val="PageNumber"/>
        <w:noProof/>
      </w:rPr>
      <w:t>28</w:t>
    </w:r>
    <w:r>
      <w:rPr>
        <w:rStyle w:val="PageNumber"/>
      </w:rPr>
      <w:fldChar w:fldCharType="end"/>
    </w:r>
  </w:p>
  <w:p w14:paraId="557B2487" w14:textId="77777777" w:rsidR="001A1479" w:rsidRDefault="001A14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24638" w14:textId="77777777" w:rsidR="00F313CF" w:rsidRDefault="00F313CF">
      <w:r>
        <w:separator/>
      </w:r>
    </w:p>
  </w:footnote>
  <w:footnote w:type="continuationSeparator" w:id="0">
    <w:p w14:paraId="71F902B4" w14:textId="77777777" w:rsidR="00F313CF" w:rsidRDefault="00F313C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071AC" w14:textId="5C0C3272" w:rsidR="001A1479" w:rsidRDefault="001A1479">
    <w:pPr>
      <w:pStyle w:val="Header"/>
    </w:pPr>
    <w:r>
      <w:rPr>
        <w:rFonts w:hint="eastAsia"/>
      </w:rPr>
      <w:t>&lt;&lt;</w:t>
    </w:r>
    <w:r>
      <w:rPr>
        <w:rFonts w:hint="eastAsia"/>
      </w:rPr>
      <w:t>淘京东宝</w:t>
    </w:r>
    <w:r w:rsidR="00246598">
      <w:rPr>
        <w:rFonts w:hint="eastAsia"/>
      </w:rPr>
      <w:t>网上购物平台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000000CB">
      <w:start w:val="1"/>
      <w:numFmt w:val="bullet"/>
      <w:lvlText w:val=""/>
      <w:lvlJc w:val="left"/>
      <w:pPr>
        <w:ind w:left="2160" w:hanging="360"/>
      </w:pPr>
    </w:lvl>
    <w:lvl w:ilvl="3" w:tplc="000000CC">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745F337A"/>
    <w:multiLevelType w:val="multilevel"/>
    <w:tmpl w:val="7706AF52"/>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4">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3"/>
  </w:num>
  <w:num w:numId="2">
    <w:abstractNumId w:val="12"/>
  </w:num>
  <w:num w:numId="3">
    <w:abstractNumId w:val="4"/>
  </w:num>
  <w:num w:numId="4">
    <w:abstractNumId w:val="8"/>
  </w:num>
  <w:num w:numId="5">
    <w:abstractNumId w:val="11"/>
  </w:num>
  <w:num w:numId="6">
    <w:abstractNumId w:val="10"/>
  </w:num>
  <w:num w:numId="7">
    <w:abstractNumId w:val="5"/>
  </w:num>
  <w:num w:numId="8">
    <w:abstractNumId w:val="14"/>
  </w:num>
  <w:num w:numId="9">
    <w:abstractNumId w:val="13"/>
  </w:num>
  <w:num w:numId="10">
    <w:abstractNumId w:val="13"/>
  </w:num>
  <w:num w:numId="11">
    <w:abstractNumId w:val="13"/>
  </w:num>
  <w:num w:numId="12">
    <w:abstractNumId w:val="13"/>
  </w:num>
  <w:num w:numId="13">
    <w:abstractNumId w:val="13"/>
  </w:num>
  <w:num w:numId="14">
    <w:abstractNumId w:val="9"/>
  </w:num>
  <w:num w:numId="15">
    <w:abstractNumId w:val="7"/>
  </w:num>
  <w:num w:numId="16">
    <w:abstractNumId w:val="6"/>
  </w:num>
  <w:num w:numId="17">
    <w:abstractNumId w:val="0"/>
  </w:num>
  <w:num w:numId="18">
    <w:abstractNumId w:val="1"/>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B8"/>
    <w:rsid w:val="000036CB"/>
    <w:rsid w:val="00003868"/>
    <w:rsid w:val="00013DD2"/>
    <w:rsid w:val="000317DE"/>
    <w:rsid w:val="000346EB"/>
    <w:rsid w:val="000405DA"/>
    <w:rsid w:val="0004530C"/>
    <w:rsid w:val="00054181"/>
    <w:rsid w:val="00064A91"/>
    <w:rsid w:val="00070C7B"/>
    <w:rsid w:val="00071A73"/>
    <w:rsid w:val="00076C51"/>
    <w:rsid w:val="00094DEC"/>
    <w:rsid w:val="00095787"/>
    <w:rsid w:val="00097AC8"/>
    <w:rsid w:val="000A1098"/>
    <w:rsid w:val="000A4E86"/>
    <w:rsid w:val="000B4346"/>
    <w:rsid w:val="000C2625"/>
    <w:rsid w:val="000C3012"/>
    <w:rsid w:val="000C5BE8"/>
    <w:rsid w:val="000D2F70"/>
    <w:rsid w:val="000D2FAF"/>
    <w:rsid w:val="000D668C"/>
    <w:rsid w:val="000D6F94"/>
    <w:rsid w:val="000E7716"/>
    <w:rsid w:val="000F0BC5"/>
    <w:rsid w:val="000F0CCC"/>
    <w:rsid w:val="000F7C81"/>
    <w:rsid w:val="001023BC"/>
    <w:rsid w:val="00103942"/>
    <w:rsid w:val="00103D2F"/>
    <w:rsid w:val="00122DA4"/>
    <w:rsid w:val="00125D5B"/>
    <w:rsid w:val="0013799B"/>
    <w:rsid w:val="00151EC6"/>
    <w:rsid w:val="001525A0"/>
    <w:rsid w:val="00166ED8"/>
    <w:rsid w:val="00173FB7"/>
    <w:rsid w:val="00175779"/>
    <w:rsid w:val="00184360"/>
    <w:rsid w:val="001904A4"/>
    <w:rsid w:val="001A1479"/>
    <w:rsid w:val="001A2C3F"/>
    <w:rsid w:val="001B002F"/>
    <w:rsid w:val="001B04F6"/>
    <w:rsid w:val="001B53E6"/>
    <w:rsid w:val="001B5AB7"/>
    <w:rsid w:val="001B6EC6"/>
    <w:rsid w:val="001C4071"/>
    <w:rsid w:val="001C5C28"/>
    <w:rsid w:val="001D01E4"/>
    <w:rsid w:val="001D385D"/>
    <w:rsid w:val="001D3948"/>
    <w:rsid w:val="001E1C21"/>
    <w:rsid w:val="001F006F"/>
    <w:rsid w:val="001F1C6F"/>
    <w:rsid w:val="001F4DD8"/>
    <w:rsid w:val="002311C2"/>
    <w:rsid w:val="00240DD6"/>
    <w:rsid w:val="00244AA6"/>
    <w:rsid w:val="00244CED"/>
    <w:rsid w:val="00246598"/>
    <w:rsid w:val="00252C52"/>
    <w:rsid w:val="0026344A"/>
    <w:rsid w:val="00271889"/>
    <w:rsid w:val="002767F0"/>
    <w:rsid w:val="00276E5F"/>
    <w:rsid w:val="002A4119"/>
    <w:rsid w:val="002D7A0B"/>
    <w:rsid w:val="002E09AE"/>
    <w:rsid w:val="002E0E7A"/>
    <w:rsid w:val="002E22C7"/>
    <w:rsid w:val="002F4FDC"/>
    <w:rsid w:val="003065D7"/>
    <w:rsid w:val="0031691C"/>
    <w:rsid w:val="00316A52"/>
    <w:rsid w:val="00327A44"/>
    <w:rsid w:val="003509BA"/>
    <w:rsid w:val="00351799"/>
    <w:rsid w:val="0035226F"/>
    <w:rsid w:val="00355982"/>
    <w:rsid w:val="0036064B"/>
    <w:rsid w:val="00370074"/>
    <w:rsid w:val="00373327"/>
    <w:rsid w:val="003745C3"/>
    <w:rsid w:val="0038143A"/>
    <w:rsid w:val="0038208B"/>
    <w:rsid w:val="00396BC2"/>
    <w:rsid w:val="003A58C7"/>
    <w:rsid w:val="003A71B2"/>
    <w:rsid w:val="003B04B4"/>
    <w:rsid w:val="003C657C"/>
    <w:rsid w:val="003D3822"/>
    <w:rsid w:val="003E13CE"/>
    <w:rsid w:val="003F1322"/>
    <w:rsid w:val="00400CCB"/>
    <w:rsid w:val="00413DF1"/>
    <w:rsid w:val="00422D9C"/>
    <w:rsid w:val="00426474"/>
    <w:rsid w:val="00426606"/>
    <w:rsid w:val="00447B02"/>
    <w:rsid w:val="004572AB"/>
    <w:rsid w:val="004633BA"/>
    <w:rsid w:val="00471000"/>
    <w:rsid w:val="00471DB0"/>
    <w:rsid w:val="00483270"/>
    <w:rsid w:val="00485525"/>
    <w:rsid w:val="0048763F"/>
    <w:rsid w:val="004906AE"/>
    <w:rsid w:val="004963BE"/>
    <w:rsid w:val="00496477"/>
    <w:rsid w:val="00496497"/>
    <w:rsid w:val="004A658C"/>
    <w:rsid w:val="004A7B2A"/>
    <w:rsid w:val="004C7A59"/>
    <w:rsid w:val="004D4FE0"/>
    <w:rsid w:val="004F34C6"/>
    <w:rsid w:val="004F4A98"/>
    <w:rsid w:val="00507585"/>
    <w:rsid w:val="00520E5B"/>
    <w:rsid w:val="0053032B"/>
    <w:rsid w:val="00536B80"/>
    <w:rsid w:val="00542B26"/>
    <w:rsid w:val="00544567"/>
    <w:rsid w:val="00544B62"/>
    <w:rsid w:val="00547535"/>
    <w:rsid w:val="00556C8F"/>
    <w:rsid w:val="00574764"/>
    <w:rsid w:val="00575F86"/>
    <w:rsid w:val="00583092"/>
    <w:rsid w:val="00586BB9"/>
    <w:rsid w:val="00593986"/>
    <w:rsid w:val="005A6D69"/>
    <w:rsid w:val="005B3276"/>
    <w:rsid w:val="005B63C7"/>
    <w:rsid w:val="005D222E"/>
    <w:rsid w:val="005E0155"/>
    <w:rsid w:val="005E046A"/>
    <w:rsid w:val="005E2BC6"/>
    <w:rsid w:val="005E373F"/>
    <w:rsid w:val="005E39CC"/>
    <w:rsid w:val="005F11BD"/>
    <w:rsid w:val="00600D22"/>
    <w:rsid w:val="006079BF"/>
    <w:rsid w:val="00620B09"/>
    <w:rsid w:val="00631C12"/>
    <w:rsid w:val="00633E5F"/>
    <w:rsid w:val="006345E8"/>
    <w:rsid w:val="00643AEC"/>
    <w:rsid w:val="006460DB"/>
    <w:rsid w:val="0064621A"/>
    <w:rsid w:val="00653F7D"/>
    <w:rsid w:val="00660BCF"/>
    <w:rsid w:val="00664898"/>
    <w:rsid w:val="00664BF1"/>
    <w:rsid w:val="006714FC"/>
    <w:rsid w:val="00692024"/>
    <w:rsid w:val="006936C9"/>
    <w:rsid w:val="006B4B00"/>
    <w:rsid w:val="006C21F3"/>
    <w:rsid w:val="006C2F28"/>
    <w:rsid w:val="006D2104"/>
    <w:rsid w:val="006E2205"/>
    <w:rsid w:val="006E4CED"/>
    <w:rsid w:val="006F0A7C"/>
    <w:rsid w:val="00704675"/>
    <w:rsid w:val="0071197A"/>
    <w:rsid w:val="00721B34"/>
    <w:rsid w:val="0073333E"/>
    <w:rsid w:val="00734FF8"/>
    <w:rsid w:val="00737C2A"/>
    <w:rsid w:val="00740B66"/>
    <w:rsid w:val="007410B4"/>
    <w:rsid w:val="007636CB"/>
    <w:rsid w:val="00766D39"/>
    <w:rsid w:val="00771A04"/>
    <w:rsid w:val="007820FF"/>
    <w:rsid w:val="00785585"/>
    <w:rsid w:val="007871BF"/>
    <w:rsid w:val="00787B01"/>
    <w:rsid w:val="007A239D"/>
    <w:rsid w:val="007A44B8"/>
    <w:rsid w:val="007A6D2D"/>
    <w:rsid w:val="007B7CCB"/>
    <w:rsid w:val="007C2712"/>
    <w:rsid w:val="007D49CB"/>
    <w:rsid w:val="007F6E74"/>
    <w:rsid w:val="00801916"/>
    <w:rsid w:val="00813DC1"/>
    <w:rsid w:val="008163F2"/>
    <w:rsid w:val="00822DC3"/>
    <w:rsid w:val="00824C66"/>
    <w:rsid w:val="008265BF"/>
    <w:rsid w:val="00835383"/>
    <w:rsid w:val="0086252B"/>
    <w:rsid w:val="008703EA"/>
    <w:rsid w:val="00870FA2"/>
    <w:rsid w:val="008745ED"/>
    <w:rsid w:val="00883C53"/>
    <w:rsid w:val="008841AF"/>
    <w:rsid w:val="00885713"/>
    <w:rsid w:val="00896768"/>
    <w:rsid w:val="00896D5C"/>
    <w:rsid w:val="008C5D44"/>
    <w:rsid w:val="008D0267"/>
    <w:rsid w:val="008D15E9"/>
    <w:rsid w:val="008F6587"/>
    <w:rsid w:val="00911838"/>
    <w:rsid w:val="00911E3C"/>
    <w:rsid w:val="00917501"/>
    <w:rsid w:val="00917906"/>
    <w:rsid w:val="00922B88"/>
    <w:rsid w:val="00930E11"/>
    <w:rsid w:val="00933216"/>
    <w:rsid w:val="009419A3"/>
    <w:rsid w:val="00941F97"/>
    <w:rsid w:val="00944A64"/>
    <w:rsid w:val="009531BB"/>
    <w:rsid w:val="009615AF"/>
    <w:rsid w:val="00972D83"/>
    <w:rsid w:val="00984BC8"/>
    <w:rsid w:val="009907B6"/>
    <w:rsid w:val="009A2AD3"/>
    <w:rsid w:val="009A6028"/>
    <w:rsid w:val="009A7B78"/>
    <w:rsid w:val="009B0413"/>
    <w:rsid w:val="009D17EC"/>
    <w:rsid w:val="009D5608"/>
    <w:rsid w:val="009F7008"/>
    <w:rsid w:val="00A01EAA"/>
    <w:rsid w:val="00A1176D"/>
    <w:rsid w:val="00A14033"/>
    <w:rsid w:val="00A275BD"/>
    <w:rsid w:val="00A4513B"/>
    <w:rsid w:val="00A50ECD"/>
    <w:rsid w:val="00A727CE"/>
    <w:rsid w:val="00A75542"/>
    <w:rsid w:val="00A84AFC"/>
    <w:rsid w:val="00A86C03"/>
    <w:rsid w:val="00A87B00"/>
    <w:rsid w:val="00AA4FA6"/>
    <w:rsid w:val="00AB3D78"/>
    <w:rsid w:val="00AB4D2A"/>
    <w:rsid w:val="00AB5DA1"/>
    <w:rsid w:val="00AB70E2"/>
    <w:rsid w:val="00AC5957"/>
    <w:rsid w:val="00AD2EBF"/>
    <w:rsid w:val="00AD5FE6"/>
    <w:rsid w:val="00AE5901"/>
    <w:rsid w:val="00B253AA"/>
    <w:rsid w:val="00B30F52"/>
    <w:rsid w:val="00B34956"/>
    <w:rsid w:val="00B36D6B"/>
    <w:rsid w:val="00B530B4"/>
    <w:rsid w:val="00B611DC"/>
    <w:rsid w:val="00B752F3"/>
    <w:rsid w:val="00B80C80"/>
    <w:rsid w:val="00B82F41"/>
    <w:rsid w:val="00B84787"/>
    <w:rsid w:val="00B97EC5"/>
    <w:rsid w:val="00BA46DE"/>
    <w:rsid w:val="00BC2514"/>
    <w:rsid w:val="00BC2EE0"/>
    <w:rsid w:val="00BD0CD6"/>
    <w:rsid w:val="00BD6991"/>
    <w:rsid w:val="00BF6899"/>
    <w:rsid w:val="00BF7508"/>
    <w:rsid w:val="00C13FF2"/>
    <w:rsid w:val="00C1691F"/>
    <w:rsid w:val="00C17629"/>
    <w:rsid w:val="00C232F8"/>
    <w:rsid w:val="00C245F2"/>
    <w:rsid w:val="00C30508"/>
    <w:rsid w:val="00C35570"/>
    <w:rsid w:val="00C40AF6"/>
    <w:rsid w:val="00C43B76"/>
    <w:rsid w:val="00C539DF"/>
    <w:rsid w:val="00C53F5D"/>
    <w:rsid w:val="00C56AFD"/>
    <w:rsid w:val="00C6355B"/>
    <w:rsid w:val="00C7150C"/>
    <w:rsid w:val="00C8025D"/>
    <w:rsid w:val="00C9294B"/>
    <w:rsid w:val="00CA0C32"/>
    <w:rsid w:val="00CB1481"/>
    <w:rsid w:val="00CB569B"/>
    <w:rsid w:val="00CB6667"/>
    <w:rsid w:val="00CB7500"/>
    <w:rsid w:val="00CC136F"/>
    <w:rsid w:val="00CE7C2B"/>
    <w:rsid w:val="00CF1F0E"/>
    <w:rsid w:val="00CF3864"/>
    <w:rsid w:val="00CF4B64"/>
    <w:rsid w:val="00CF4FB7"/>
    <w:rsid w:val="00CF5336"/>
    <w:rsid w:val="00D11DF9"/>
    <w:rsid w:val="00D141BB"/>
    <w:rsid w:val="00D2429E"/>
    <w:rsid w:val="00D312E4"/>
    <w:rsid w:val="00D34F15"/>
    <w:rsid w:val="00D506AD"/>
    <w:rsid w:val="00D53DB7"/>
    <w:rsid w:val="00D5478E"/>
    <w:rsid w:val="00D54958"/>
    <w:rsid w:val="00D56916"/>
    <w:rsid w:val="00D73BC1"/>
    <w:rsid w:val="00D91842"/>
    <w:rsid w:val="00D96781"/>
    <w:rsid w:val="00D9735D"/>
    <w:rsid w:val="00DC7780"/>
    <w:rsid w:val="00DD1958"/>
    <w:rsid w:val="00DD4F6B"/>
    <w:rsid w:val="00DE2A4C"/>
    <w:rsid w:val="00E0387D"/>
    <w:rsid w:val="00E0532C"/>
    <w:rsid w:val="00E11CF0"/>
    <w:rsid w:val="00E1501D"/>
    <w:rsid w:val="00E16160"/>
    <w:rsid w:val="00E17644"/>
    <w:rsid w:val="00E3141B"/>
    <w:rsid w:val="00E3290D"/>
    <w:rsid w:val="00E52A73"/>
    <w:rsid w:val="00E55361"/>
    <w:rsid w:val="00E61111"/>
    <w:rsid w:val="00E635D9"/>
    <w:rsid w:val="00E65A59"/>
    <w:rsid w:val="00E673FD"/>
    <w:rsid w:val="00E762C0"/>
    <w:rsid w:val="00E8629B"/>
    <w:rsid w:val="00E878D0"/>
    <w:rsid w:val="00ED3933"/>
    <w:rsid w:val="00ED4B2F"/>
    <w:rsid w:val="00ED4B76"/>
    <w:rsid w:val="00ED6308"/>
    <w:rsid w:val="00EE61BF"/>
    <w:rsid w:val="00EE67BB"/>
    <w:rsid w:val="00F10C00"/>
    <w:rsid w:val="00F24F16"/>
    <w:rsid w:val="00F25AF2"/>
    <w:rsid w:val="00F313CF"/>
    <w:rsid w:val="00F54052"/>
    <w:rsid w:val="00F77D8C"/>
    <w:rsid w:val="00F83322"/>
    <w:rsid w:val="00F929A0"/>
    <w:rsid w:val="00FA0930"/>
    <w:rsid w:val="00FA2A21"/>
    <w:rsid w:val="00FA2B25"/>
    <w:rsid w:val="00FB4193"/>
    <w:rsid w:val="00FC1B61"/>
    <w:rsid w:val="00FC24ED"/>
    <w:rsid w:val="00FC257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1FB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B7500"/>
    <w:pPr>
      <w:widowControl w:val="0"/>
      <w:spacing w:line="360" w:lineRule="auto"/>
      <w:jc w:val="both"/>
    </w:pPr>
    <w:rPr>
      <w:kern w:val="2"/>
      <w:sz w:val="24"/>
      <w:szCs w:val="24"/>
    </w:rPr>
  </w:style>
  <w:style w:type="paragraph" w:styleId="Heading1">
    <w:name w:val="heading 1"/>
    <w:basedOn w:val="Normal"/>
    <w:next w:val="Normal"/>
    <w:qFormat/>
    <w:rsid w:val="00870FA2"/>
    <w:pPr>
      <w:keepNext/>
      <w:keepLines/>
      <w:numPr>
        <w:numId w:val="1"/>
      </w:numPr>
      <w:spacing w:before="340" w:after="330" w:line="578" w:lineRule="auto"/>
      <w:jc w:val="left"/>
      <w:outlineLvl w:val="0"/>
    </w:pPr>
    <w:rPr>
      <w:b/>
      <w:bCs/>
      <w:kern w:val="44"/>
      <w:sz w:val="36"/>
      <w:szCs w:val="44"/>
    </w:rPr>
  </w:style>
  <w:style w:type="paragraph" w:styleId="Heading2">
    <w:name w:val="heading 2"/>
    <w:basedOn w:val="Normal"/>
    <w:next w:val="Normal"/>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Heading3">
    <w:name w:val="heading 3"/>
    <w:basedOn w:val="Normal"/>
    <w:next w:val="Normal"/>
    <w:qFormat/>
    <w:rsid w:val="00CB7500"/>
    <w:pPr>
      <w:keepNext/>
      <w:keepLines/>
      <w:numPr>
        <w:ilvl w:val="2"/>
        <w:numId w:val="1"/>
      </w:numPr>
      <w:spacing w:before="260" w:after="260" w:line="416" w:lineRule="auto"/>
      <w:outlineLvl w:val="2"/>
    </w:pPr>
    <w:rPr>
      <w:rFonts w:eastAsia="黑体"/>
      <w:b/>
      <w:bCs/>
    </w:rPr>
  </w:style>
  <w:style w:type="paragraph" w:styleId="Heading4">
    <w:name w:val="heading 4"/>
    <w:basedOn w:val="Normal"/>
    <w:next w:val="Normal"/>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B7500"/>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rsid w:val="00CB7500"/>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B7500"/>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B7500"/>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B7500"/>
    <w:pPr>
      <w:shd w:val="clear" w:color="auto" w:fill="000080"/>
    </w:pPr>
  </w:style>
  <w:style w:type="paragraph" w:styleId="Footer">
    <w:name w:val="footer"/>
    <w:basedOn w:val="Normal"/>
    <w:rsid w:val="00CB7500"/>
    <w:pPr>
      <w:tabs>
        <w:tab w:val="center" w:pos="4153"/>
        <w:tab w:val="right" w:pos="8306"/>
      </w:tabs>
      <w:snapToGrid w:val="0"/>
      <w:jc w:val="left"/>
    </w:pPr>
    <w:rPr>
      <w:sz w:val="18"/>
      <w:szCs w:val="18"/>
    </w:rPr>
  </w:style>
  <w:style w:type="character" w:styleId="PageNumber">
    <w:name w:val="page number"/>
    <w:basedOn w:val="DefaultParagraphFont"/>
    <w:rsid w:val="00CB7500"/>
  </w:style>
  <w:style w:type="paragraph" w:styleId="Header">
    <w:name w:val="header"/>
    <w:basedOn w:val="Normal"/>
    <w:rsid w:val="00CB7500"/>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885713"/>
    <w:pPr>
      <w:tabs>
        <w:tab w:val="left" w:pos="360"/>
        <w:tab w:val="left" w:pos="720"/>
        <w:tab w:val="right" w:leader="dot" w:pos="8320"/>
      </w:tabs>
    </w:pPr>
  </w:style>
  <w:style w:type="character" w:styleId="Hyperlink">
    <w:name w:val="Hyperlink"/>
    <w:rsid w:val="00CB7500"/>
    <w:rPr>
      <w:color w:val="0000FF"/>
      <w:u w:val="single"/>
    </w:rPr>
  </w:style>
  <w:style w:type="paragraph" w:styleId="TOC2">
    <w:name w:val="toc 2"/>
    <w:basedOn w:val="Normal"/>
    <w:next w:val="Normal"/>
    <w:autoRedefine/>
    <w:semiHidden/>
    <w:rsid w:val="00CB7500"/>
    <w:pPr>
      <w:tabs>
        <w:tab w:val="left" w:pos="924"/>
        <w:tab w:val="right" w:leader="dot" w:pos="8320"/>
      </w:tabs>
      <w:ind w:leftChars="200" w:left="420"/>
    </w:pPr>
  </w:style>
  <w:style w:type="paragraph" w:customStyle="1" w:styleId="Char">
    <w:name w:val="Char (文字) (文字)"/>
    <w:basedOn w:val="DocumentMap"/>
    <w:autoRedefine/>
    <w:semiHidden/>
    <w:rsid w:val="00CB7500"/>
    <w:rPr>
      <w:rFonts w:ascii="Tahoma" w:hAnsi="Tahoma"/>
    </w:rPr>
  </w:style>
  <w:style w:type="paragraph" w:styleId="NormalIndent">
    <w:name w:val="Normal Indent"/>
    <w:basedOn w:val="Normal"/>
    <w:rsid w:val="00CB7500"/>
    <w:pPr>
      <w:ind w:firstLineChars="200" w:firstLine="480"/>
    </w:pPr>
    <w:rPr>
      <w:szCs w:val="20"/>
    </w:rPr>
  </w:style>
  <w:style w:type="paragraph" w:customStyle="1" w:styleId="a">
    <w:name w:val="图编号"/>
    <w:basedOn w:val="Normal"/>
    <w:rsid w:val="00BF7508"/>
    <w:pPr>
      <w:jc w:val="center"/>
    </w:pPr>
    <w:rPr>
      <w:sz w:val="21"/>
      <w:szCs w:val="21"/>
    </w:rPr>
  </w:style>
  <w:style w:type="paragraph" w:styleId="TOC3">
    <w:name w:val="toc 3"/>
    <w:basedOn w:val="Normal"/>
    <w:next w:val="Normal"/>
    <w:autoRedefine/>
    <w:semiHidden/>
    <w:rsid w:val="00C30508"/>
    <w:pPr>
      <w:ind w:leftChars="400" w:left="840"/>
    </w:pPr>
  </w:style>
  <w:style w:type="paragraph" w:customStyle="1" w:styleId="a0">
    <w:name w:val="表编号"/>
    <w:basedOn w:val="a"/>
    <w:rsid w:val="00544567"/>
  </w:style>
  <w:style w:type="paragraph" w:styleId="BodyTextIndent">
    <w:name w:val="Body Text Indent"/>
    <w:basedOn w:val="Normal"/>
    <w:rsid w:val="003A58C7"/>
    <w:pPr>
      <w:spacing w:line="240" w:lineRule="auto"/>
      <w:ind w:firstLineChars="200" w:firstLine="420"/>
    </w:pPr>
    <w:rPr>
      <w:sz w:val="21"/>
    </w:rPr>
  </w:style>
  <w:style w:type="paragraph" w:styleId="BalloonText">
    <w:name w:val="Balloon Text"/>
    <w:basedOn w:val="Normal"/>
    <w:semiHidden/>
    <w:rsid w:val="007820FF"/>
    <w:rPr>
      <w:sz w:val="18"/>
      <w:szCs w:val="18"/>
    </w:rPr>
  </w:style>
  <w:style w:type="paragraph" w:customStyle="1" w:styleId="31">
    <w:name w:val="标题 31"/>
    <w:next w:val="A1"/>
    <w:rsid w:val="00ED4B2F"/>
    <w:pPr>
      <w:keepNext/>
      <w:keepLines/>
      <w:framePr w:wrap="around" w:hAnchor="text" w:yAlign="top"/>
      <w:widowControl w:val="0"/>
      <w:tabs>
        <w:tab w:val="left" w:pos="720"/>
      </w:tabs>
      <w:spacing w:before="260" w:after="260" w:line="416" w:lineRule="auto"/>
      <w:jc w:val="both"/>
      <w:outlineLvl w:val="2"/>
    </w:pPr>
    <w:rPr>
      <w:rFonts w:ascii="黑体" w:eastAsia="黑体" w:hAnsi="黑体" w:cs="黑体"/>
      <w:b/>
      <w:bCs/>
      <w:color w:val="000000"/>
      <w:kern w:val="2"/>
      <w:sz w:val="24"/>
      <w:szCs w:val="24"/>
      <w:u w:color="000000"/>
      <w:lang w:val="zh-TW" w:eastAsia="zh-TW"/>
    </w:rPr>
  </w:style>
  <w:style w:type="paragraph" w:customStyle="1" w:styleId="A1">
    <w:name w:val="正文 A"/>
    <w:rsid w:val="00ED4B2F"/>
    <w:pPr>
      <w:framePr w:wrap="around" w:hAnchor="text" w:yAlign="top"/>
      <w:widowControl w:val="0"/>
      <w:spacing w:line="360" w:lineRule="auto"/>
      <w:jc w:val="both"/>
    </w:pPr>
    <w:rPr>
      <w:rFonts w:eastAsia="Arial Unicode MS" w:cs="Arial Unicode MS"/>
      <w:color w:val="000000"/>
      <w:kern w:val="2"/>
      <w:sz w:val="24"/>
      <w:szCs w:val="24"/>
      <w:u w:color="000000"/>
    </w:rPr>
  </w:style>
  <w:style w:type="paragraph" w:styleId="ListParagraph">
    <w:name w:val="List Paragraph"/>
    <w:basedOn w:val="Normal"/>
    <w:uiPriority w:val="34"/>
    <w:qFormat/>
    <w:rsid w:val="005E2B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emf"/><Relationship Id="rId26" Type="http://schemas.openxmlformats.org/officeDocument/2006/relationships/oleObject" Target="embeddings/oleObject1.bin"/><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5.png"/><Relationship Id="rId31" Type="http://schemas.openxmlformats.org/officeDocument/2006/relationships/header" Target="header1.xml"/><Relationship Id="rId32" Type="http://schemas.openxmlformats.org/officeDocument/2006/relationships/footer" Target="footer4.xml"/><Relationship Id="rId9" Type="http://schemas.openxmlformats.org/officeDocument/2006/relationships/footer" Target="footer3.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baike.baidu.com/subview/1247049/1247049.htm" TargetMode="External"/><Relationship Id="rId12" Type="http://schemas.openxmlformats.org/officeDocument/2006/relationships/hyperlink" Target="http://baike.baidu.com/view/23023.htm" TargetMode="External"/><Relationship Id="rId13" Type="http://schemas.openxmlformats.org/officeDocument/2006/relationships/hyperlink" Target="http://www.2cto.com/os/" TargetMode="External"/><Relationship Id="rId14" Type="http://schemas.openxmlformats.org/officeDocument/2006/relationships/hyperlink" Target="http://www.2cto.com/database/MySQL/" TargetMode="External"/><Relationship Id="rId15" Type="http://schemas.openxmlformats.org/officeDocument/2006/relationships/hyperlink" Target="http://www.2cto.com/database/"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2289</Words>
  <Characters>13050</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国防基础科研项目</vt:lpstr>
    </vt:vector>
  </TitlesOfParts>
  <Company>buaa</Company>
  <LinksUpToDate>false</LinksUpToDate>
  <CharactersWithSpaces>15309</CharactersWithSpaces>
  <SharedDoc>false</SharedDoc>
  <HLinks>
    <vt:vector size="114" baseType="variant">
      <vt:variant>
        <vt:i4>1900556</vt:i4>
      </vt:variant>
      <vt:variant>
        <vt:i4>110</vt:i4>
      </vt:variant>
      <vt:variant>
        <vt:i4>0</vt:i4>
      </vt:variant>
      <vt:variant>
        <vt:i4>5</vt:i4>
      </vt:variant>
      <vt:variant>
        <vt:lpwstr/>
      </vt:variant>
      <vt:variant>
        <vt:lpwstr>_Toc265683291</vt:lpwstr>
      </vt:variant>
      <vt:variant>
        <vt:i4>1900557</vt:i4>
      </vt:variant>
      <vt:variant>
        <vt:i4>104</vt:i4>
      </vt:variant>
      <vt:variant>
        <vt:i4>0</vt:i4>
      </vt:variant>
      <vt:variant>
        <vt:i4>5</vt:i4>
      </vt:variant>
      <vt:variant>
        <vt:lpwstr/>
      </vt:variant>
      <vt:variant>
        <vt:lpwstr>_Toc265683290</vt:lpwstr>
      </vt:variant>
      <vt:variant>
        <vt:i4>1835012</vt:i4>
      </vt:variant>
      <vt:variant>
        <vt:i4>98</vt:i4>
      </vt:variant>
      <vt:variant>
        <vt:i4>0</vt:i4>
      </vt:variant>
      <vt:variant>
        <vt:i4>5</vt:i4>
      </vt:variant>
      <vt:variant>
        <vt:lpwstr/>
      </vt:variant>
      <vt:variant>
        <vt:lpwstr>_Toc265683289</vt:lpwstr>
      </vt:variant>
      <vt:variant>
        <vt:i4>1835013</vt:i4>
      </vt:variant>
      <vt:variant>
        <vt:i4>92</vt:i4>
      </vt:variant>
      <vt:variant>
        <vt:i4>0</vt:i4>
      </vt:variant>
      <vt:variant>
        <vt:i4>5</vt:i4>
      </vt:variant>
      <vt:variant>
        <vt:lpwstr/>
      </vt:variant>
      <vt:variant>
        <vt:lpwstr>_Toc265683288</vt:lpwstr>
      </vt:variant>
      <vt:variant>
        <vt:i4>1835018</vt:i4>
      </vt:variant>
      <vt:variant>
        <vt:i4>86</vt:i4>
      </vt:variant>
      <vt:variant>
        <vt:i4>0</vt:i4>
      </vt:variant>
      <vt:variant>
        <vt:i4>5</vt:i4>
      </vt:variant>
      <vt:variant>
        <vt:lpwstr/>
      </vt:variant>
      <vt:variant>
        <vt:lpwstr>_Toc265683287</vt:lpwstr>
      </vt:variant>
      <vt:variant>
        <vt:i4>1835019</vt:i4>
      </vt:variant>
      <vt:variant>
        <vt:i4>80</vt:i4>
      </vt:variant>
      <vt:variant>
        <vt:i4>0</vt:i4>
      </vt:variant>
      <vt:variant>
        <vt:i4>5</vt:i4>
      </vt:variant>
      <vt:variant>
        <vt:lpwstr/>
      </vt:variant>
      <vt:variant>
        <vt:lpwstr>_Toc265683286</vt:lpwstr>
      </vt:variant>
      <vt:variant>
        <vt:i4>1835016</vt:i4>
      </vt:variant>
      <vt:variant>
        <vt:i4>74</vt:i4>
      </vt:variant>
      <vt:variant>
        <vt:i4>0</vt:i4>
      </vt:variant>
      <vt:variant>
        <vt:i4>5</vt:i4>
      </vt:variant>
      <vt:variant>
        <vt:lpwstr/>
      </vt:variant>
      <vt:variant>
        <vt:lpwstr>_Toc265683285</vt:lpwstr>
      </vt:variant>
      <vt:variant>
        <vt:i4>1835017</vt:i4>
      </vt:variant>
      <vt:variant>
        <vt:i4>68</vt:i4>
      </vt:variant>
      <vt:variant>
        <vt:i4>0</vt:i4>
      </vt:variant>
      <vt:variant>
        <vt:i4>5</vt:i4>
      </vt:variant>
      <vt:variant>
        <vt:lpwstr/>
      </vt:variant>
      <vt:variant>
        <vt:lpwstr>_Toc265683284</vt:lpwstr>
      </vt:variant>
      <vt:variant>
        <vt:i4>1835022</vt:i4>
      </vt:variant>
      <vt:variant>
        <vt:i4>62</vt:i4>
      </vt:variant>
      <vt:variant>
        <vt:i4>0</vt:i4>
      </vt:variant>
      <vt:variant>
        <vt:i4>5</vt:i4>
      </vt:variant>
      <vt:variant>
        <vt:lpwstr/>
      </vt:variant>
      <vt:variant>
        <vt:lpwstr>_Toc265683283</vt:lpwstr>
      </vt:variant>
      <vt:variant>
        <vt:i4>1835023</vt:i4>
      </vt:variant>
      <vt:variant>
        <vt:i4>56</vt:i4>
      </vt:variant>
      <vt:variant>
        <vt:i4>0</vt:i4>
      </vt:variant>
      <vt:variant>
        <vt:i4>5</vt:i4>
      </vt:variant>
      <vt:variant>
        <vt:lpwstr/>
      </vt:variant>
      <vt:variant>
        <vt:lpwstr>_Toc265683282</vt:lpwstr>
      </vt:variant>
      <vt:variant>
        <vt:i4>1835020</vt:i4>
      </vt:variant>
      <vt:variant>
        <vt:i4>50</vt:i4>
      </vt:variant>
      <vt:variant>
        <vt:i4>0</vt:i4>
      </vt:variant>
      <vt:variant>
        <vt:i4>5</vt:i4>
      </vt:variant>
      <vt:variant>
        <vt:lpwstr/>
      </vt:variant>
      <vt:variant>
        <vt:lpwstr>_Toc265683281</vt:lpwstr>
      </vt:variant>
      <vt:variant>
        <vt:i4>1835021</vt:i4>
      </vt:variant>
      <vt:variant>
        <vt:i4>44</vt:i4>
      </vt:variant>
      <vt:variant>
        <vt:i4>0</vt:i4>
      </vt:variant>
      <vt:variant>
        <vt:i4>5</vt:i4>
      </vt:variant>
      <vt:variant>
        <vt:lpwstr/>
      </vt:variant>
      <vt:variant>
        <vt:lpwstr>_Toc265683280</vt:lpwstr>
      </vt:variant>
      <vt:variant>
        <vt:i4>1245188</vt:i4>
      </vt:variant>
      <vt:variant>
        <vt:i4>38</vt:i4>
      </vt:variant>
      <vt:variant>
        <vt:i4>0</vt:i4>
      </vt:variant>
      <vt:variant>
        <vt:i4>5</vt:i4>
      </vt:variant>
      <vt:variant>
        <vt:lpwstr/>
      </vt:variant>
      <vt:variant>
        <vt:lpwstr>_Toc265683279</vt:lpwstr>
      </vt:variant>
      <vt:variant>
        <vt:i4>1245189</vt:i4>
      </vt:variant>
      <vt:variant>
        <vt:i4>32</vt:i4>
      </vt:variant>
      <vt:variant>
        <vt:i4>0</vt:i4>
      </vt:variant>
      <vt:variant>
        <vt:i4>5</vt:i4>
      </vt:variant>
      <vt:variant>
        <vt:lpwstr/>
      </vt:variant>
      <vt:variant>
        <vt:lpwstr>_Toc265683278</vt:lpwstr>
      </vt:variant>
      <vt:variant>
        <vt:i4>1245194</vt:i4>
      </vt:variant>
      <vt:variant>
        <vt:i4>26</vt:i4>
      </vt:variant>
      <vt:variant>
        <vt:i4>0</vt:i4>
      </vt:variant>
      <vt:variant>
        <vt:i4>5</vt:i4>
      </vt:variant>
      <vt:variant>
        <vt:lpwstr/>
      </vt:variant>
      <vt:variant>
        <vt:lpwstr>_Toc265683277</vt:lpwstr>
      </vt:variant>
      <vt:variant>
        <vt:i4>1245195</vt:i4>
      </vt:variant>
      <vt:variant>
        <vt:i4>20</vt:i4>
      </vt:variant>
      <vt:variant>
        <vt:i4>0</vt:i4>
      </vt:variant>
      <vt:variant>
        <vt:i4>5</vt:i4>
      </vt:variant>
      <vt:variant>
        <vt:lpwstr/>
      </vt:variant>
      <vt:variant>
        <vt:lpwstr>_Toc265683276</vt:lpwstr>
      </vt:variant>
      <vt:variant>
        <vt:i4>1245192</vt:i4>
      </vt:variant>
      <vt:variant>
        <vt:i4>14</vt:i4>
      </vt:variant>
      <vt:variant>
        <vt:i4>0</vt:i4>
      </vt:variant>
      <vt:variant>
        <vt:i4>5</vt:i4>
      </vt:variant>
      <vt:variant>
        <vt:lpwstr/>
      </vt:variant>
      <vt:variant>
        <vt:lpwstr>_Toc265683275</vt:lpwstr>
      </vt:variant>
      <vt:variant>
        <vt:i4>1245193</vt:i4>
      </vt:variant>
      <vt:variant>
        <vt:i4>8</vt:i4>
      </vt:variant>
      <vt:variant>
        <vt:i4>0</vt:i4>
      </vt:variant>
      <vt:variant>
        <vt:i4>5</vt:i4>
      </vt:variant>
      <vt:variant>
        <vt:lpwstr/>
      </vt:variant>
      <vt:variant>
        <vt:lpwstr>_Toc265683274</vt:lpwstr>
      </vt:variant>
      <vt:variant>
        <vt:i4>1245198</vt:i4>
      </vt:variant>
      <vt:variant>
        <vt:i4>2</vt:i4>
      </vt:variant>
      <vt:variant>
        <vt:i4>0</vt:i4>
      </vt:variant>
      <vt:variant>
        <vt:i4>5</vt:i4>
      </vt:variant>
      <vt:variant>
        <vt:lpwstr/>
      </vt:variant>
      <vt:variant>
        <vt:lpwstr>_Toc265683273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shiyi han</cp:lastModifiedBy>
  <cp:revision>3</cp:revision>
  <cp:lastPrinted>2010-06-30T02:31:00Z</cp:lastPrinted>
  <dcterms:created xsi:type="dcterms:W3CDTF">2016-11-30T03:08:00Z</dcterms:created>
  <dcterms:modified xsi:type="dcterms:W3CDTF">2016-11-30T06:47:00Z</dcterms:modified>
</cp:coreProperties>
</file>